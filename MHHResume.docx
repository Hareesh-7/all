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styles+xml" PartName="/word/styles.xml"/>
  <Override ContentType="application/vnd.openxmlformats-officedocument.wordprocessingml.settings+xml" PartName="/word/settings.xml"/>
  <Override ContentType="application/vnd.openxmlformats-officedocument.wordprocessingml.document.main+xml" PartName="/word/document.xml"/>
</Types>
</file>

<file path=_rels/.rels><?xml version="1.0" encoding="UTF-8" standalone="yes"?>
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
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 xml:space="preserve">
  <w:body>
    <w:p>
      <w:pPr>
        <w:rPr>
          <w:rFonts w:ascii="Calibri" w:cs="Calibri" w:eastAsia="Calibri" w:hAnsi="Calibri"/>
          <w:sz w:val="30"/>
          <w:szCs w:val="30"/>
        </w:rPr>
        <w:jc w:val="left"/>
        <w:spacing w:before="24"/>
        <w:ind w:left="100"/>
      </w:pPr>
      <w:r>
        <w:pict>
          <v:group coordorigin="1424,441" coordsize="9059,36" style="position:absolute;margin-left:71.175pt;margin-top:22.0705pt;width:452.95pt;height:1.78pt;mso-position-horizontal-relative:page;mso-position-vertical-relative:paragraph;z-index:-224">
            <v:shape coordorigin="1440,460" coordsize="9026,0" filled="f" path="m1440,460l10466,460e" strokecolor="#9F9F9F" stroked="t" strokeweight="1.65pt" style="position:absolute;left:1440;top:460;width:9026;height:0">
              <v:path arrowok="t"/>
            </v:shape>
            <v:shape coordorigin="1440,445" coordsize="5,0" filled="f" path="m1440,445l1445,445e" strokecolor="#9F9F9F" stroked="t" strokeweight="0.34pt" style="position:absolute;left:1440;top:445;width:5;height:0">
              <v:path arrowok="t"/>
            </v:shape>
            <v:shape coordorigin="1440,445" coordsize="5,0" filled="f" path="m1440,445l1445,445e" strokecolor="#9F9F9F" stroked="t" strokeweight="0.34pt" style="position:absolute;left:1440;top:445;width:5;height:0">
              <v:path arrowok="t"/>
            </v:shape>
            <v:shape coordorigin="1445,445" coordsize="9018,0" filled="f" path="m1445,445l10463,445e" strokecolor="#9F9F9F" stroked="t" strokeweight="0.34pt" style="position:absolute;left:1445;top:445;width:9018;height:0">
              <v:path arrowok="t"/>
            </v:shape>
            <v:shape coordorigin="10464,445" coordsize="5,0" filled="f" path="m10464,445l10468,445e" strokecolor="#E2E2E2" stroked="t" strokeweight="0.34pt" style="position:absolute;left:10464;top:445;width:5;height:0">
              <v:path arrowok="t"/>
            </v:shape>
            <v:shape coordorigin="10464,445" coordsize="5,0" filled="f" path="m10464,445l10468,445e" strokecolor="#9F9F9F" stroked="t" strokeweight="0.34pt" style="position:absolute;left:10464;top:445;width:5;height:0">
              <v:path arrowok="t"/>
            </v:shape>
            <v:shape coordorigin="1440,459" coordsize="5,0" filled="f" path="m1440,459l1445,459e" strokecolor="#9F9F9F" stroked="t" strokeweight="1.3pt" style="position:absolute;left:1440;top:459;width:5;height:0">
              <v:path arrowok="t"/>
            </v:shape>
            <v:shape coordorigin="10464,459" coordsize="5,0" filled="f" path="m10464,459l10468,459e" strokecolor="#E2E2E2" stroked="t" strokeweight="1.3pt" style="position:absolute;left:10464;top:459;width:5;height:0">
              <v:path arrowok="t"/>
            </v:shape>
            <v:shape coordorigin="1440,474" coordsize="5,0" filled="f" path="m1440,474l1445,474e" strokecolor="#9F9F9F" stroked="t" strokeweight="0.34pt" style="position:absolute;left:1440;top:474;width:5;height:0">
              <v:path arrowok="t"/>
            </v:shape>
            <v:shape coordorigin="1440,474" coordsize="5,0" filled="f" path="m1440,474l1445,474e" strokecolor="#E2E2E2" stroked="t" strokeweight="0.34pt" style="position:absolute;left:1440;top:474;width:5;height:0">
              <v:path arrowok="t"/>
            </v:shape>
            <v:shape coordorigin="1445,474" coordsize="9018,0" filled="f" path="m1445,474l10463,474e" strokecolor="#E2E2E2" stroked="t" strokeweight="0.34pt" style="position:absolute;left:1445;top:474;width:9018;height:0">
              <v:path arrowok="t"/>
            </v:shape>
            <v:shape coordorigin="10464,474" coordsize="5,0" filled="f" path="m10464,474l10468,474e" strokecolor="#E2E2E2" stroked="t" strokeweight="0.34pt" style="position:absolute;left:10464;top:474;width:5;height:0">
              <v:path arrowok="t"/>
            </v:shape>
            <v:shape coordorigin="10464,474" coordsize="5,0" filled="f" path="m10464,474l10468,474e" strokecolor="#E2E2E2" stroked="t" strokeweight="0.34pt" style="position:absolute;left:10464;top:474;width:5;height:0">
              <v:path arrowok="t"/>
            </v:shape>
            <w10:wrap type="none"/>
          </v:group>
        </w:pict>
      </w:r>
      <w:r>
        <w:rPr>
          <w:rFonts w:ascii="Calibri" w:cs="Calibri" w:eastAsia="Calibri" w:hAnsi="Calibri"/>
          <w:b/>
          <w:sz w:val="30"/>
          <w:szCs w:val="30"/>
        </w:rPr>
        <w:t>Molleti Hareesh</w:t>
      </w:r>
      <w:r>
        <w:rPr>
          <w:rFonts w:ascii="Calibri" w:cs="Calibri" w:eastAsia="Calibri" w:hAnsi="Calibri"/>
          <w:sz w:val="30"/>
          <w:szCs w:val="30"/>
        </w:rPr>
      </w:r>
    </w:p>
    <w:p>
      <w:pPr>
        <w:rPr>
          <w:sz w:val="16"/>
          <w:szCs w:val="16"/>
        </w:rPr>
        <w:jc w:val="left"/>
        <w:spacing w:before="7" w:line="160" w:lineRule="exact"/>
      </w:pPr>
      <w:r>
        <w:rPr>
          <w:sz w:val="16"/>
          <w:szCs w:val="16"/>
        </w:rPr>
      </w:r>
    </w:p>
    <w:p>
      <w:pPr>
        <w:rPr>
          <w:rFonts w:ascii="Calibri" w:cs="Calibri" w:eastAsia="Calibri" w:hAnsi="Calibri"/>
          <w:sz w:val="20"/>
          <w:szCs w:val="20"/>
        </w:rPr>
        <w:jc w:val="left"/>
        <w:spacing w:before="15"/>
        <w:ind w:left="100"/>
      </w:pPr>
      <w:r>
        <w:rPr>
          <w:rFonts w:ascii="Calibri" w:cs="Calibri" w:eastAsia="Calibri" w:hAnsi="Calibri"/>
          <w:w w:val="99"/>
          <w:sz w:val="20"/>
          <w:szCs w:val="20"/>
        </w:rPr>
        <w:t>+91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89858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84602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|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color w:val="0462C1"/>
          <w:w w:val="99"/>
          <w:sz w:val="20"/>
          <w:szCs w:val="20"/>
        </w:rPr>
      </w:r>
      <w:hyperlink r:id="rId4"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  <w:t>m</w:t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  <w:t>.h</w:t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  <w:t>ar</w:t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  <w:t>i25</w:t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  <w:t>0</w:t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  <w:t>4@</w:t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  <w:t>g</w:t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  <w:t>m</w:t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  <w:t>ail.c</w:t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  <w:t>o</w:t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  <w:t>m</w:t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</w:rPr>
        </w:r>
        <w:r>
          <w:rPr>
            <w:rFonts w:ascii="Calibri" w:cs="Calibri" w:eastAsia="Calibri" w:hAnsi="Calibri"/>
            <w:color w:val="0462C1"/>
            <w:w w:val="100"/>
            <w:sz w:val="20"/>
            <w:szCs w:val="20"/>
          </w:rPr>
          <w:t> </w:t>
        </w:r>
        <w:r>
          <w:rPr>
            <w:rFonts w:ascii="Calibri" w:cs="Calibri" w:eastAsia="Calibri" w:hAnsi="Calibri"/>
            <w:color w:val="000000"/>
            <w:w w:val="99"/>
            <w:sz w:val="20"/>
            <w:szCs w:val="20"/>
          </w:rPr>
          <w:t>|</w:t>
        </w:r>
      </w:hyperlink>
      <w:r>
        <w:rPr>
          <w:rFonts w:ascii="Calibri" w:cs="Calibri" w:eastAsia="Calibri" w:hAnsi="Calibri"/>
          <w:color w:val="000000"/>
          <w:w w:val="100"/>
          <w:sz w:val="20"/>
          <w:szCs w:val="20"/>
        </w:rPr>
        <w:t> </w:t>
      </w:r>
      <w:r>
        <w:rPr>
          <w:rFonts w:ascii="Calibri" w:cs="Calibri" w:eastAsia="Calibri" w:hAnsi="Calibri"/>
          <w:color w:val="000000"/>
          <w:w w:val="99"/>
          <w:sz w:val="20"/>
          <w:szCs w:val="20"/>
        </w:rPr>
        <w:t>Allipuram,</w:t>
      </w:r>
      <w:r>
        <w:rPr>
          <w:rFonts w:ascii="Calibri" w:cs="Calibri" w:eastAsia="Calibri" w:hAnsi="Calibri"/>
          <w:color w:val="000000"/>
          <w:w w:val="100"/>
          <w:sz w:val="20"/>
          <w:szCs w:val="20"/>
        </w:rPr>
        <w:t> </w:t>
      </w:r>
      <w:r>
        <w:rPr>
          <w:rFonts w:ascii="Calibri" w:cs="Calibri" w:eastAsia="Calibri" w:hAnsi="Calibri"/>
          <w:color w:val="000000"/>
          <w:w w:val="99"/>
          <w:sz w:val="20"/>
          <w:szCs w:val="20"/>
        </w:rPr>
        <w:t>Visakhapatnam,</w:t>
      </w:r>
      <w:r>
        <w:rPr>
          <w:rFonts w:ascii="Calibri" w:cs="Calibri" w:eastAsia="Calibri" w:hAnsi="Calibri"/>
          <w:color w:val="000000"/>
          <w:w w:val="100"/>
          <w:sz w:val="20"/>
          <w:szCs w:val="20"/>
        </w:rPr>
        <w:t> </w:t>
      </w:r>
      <w:r>
        <w:rPr>
          <w:rFonts w:ascii="Calibri" w:cs="Calibri" w:eastAsia="Calibri" w:hAnsi="Calibri"/>
          <w:color w:val="000000"/>
          <w:w w:val="99"/>
          <w:sz w:val="20"/>
          <w:szCs w:val="20"/>
        </w:rPr>
        <w:t>Andhra</w:t>
      </w:r>
      <w:r>
        <w:rPr>
          <w:rFonts w:ascii="Calibri" w:cs="Calibri" w:eastAsia="Calibri" w:hAnsi="Calibri"/>
          <w:color w:val="000000"/>
          <w:w w:val="100"/>
          <w:sz w:val="20"/>
          <w:szCs w:val="20"/>
        </w:rPr>
        <w:t> </w:t>
      </w:r>
      <w:r>
        <w:rPr>
          <w:rFonts w:ascii="Calibri" w:cs="Calibri" w:eastAsia="Calibri" w:hAnsi="Calibri"/>
          <w:color w:val="000000"/>
          <w:w w:val="99"/>
          <w:sz w:val="20"/>
          <w:szCs w:val="20"/>
        </w:rPr>
        <w:t>Pradesh</w:t>
      </w:r>
      <w:r>
        <w:rPr>
          <w:rFonts w:ascii="Calibri" w:cs="Calibri" w:eastAsia="Calibri" w:hAnsi="Calibri"/>
          <w:color w:val="000000"/>
          <w:w w:val="100"/>
          <w:sz w:val="20"/>
          <w:szCs w:val="20"/>
        </w:rPr>
      </w:r>
    </w:p>
    <w:p>
      <w:pPr>
        <w:rPr>
          <w:rFonts w:ascii="Calibri" w:cs="Calibri" w:eastAsia="Calibri" w:hAnsi="Calibri"/>
          <w:sz w:val="20"/>
          <w:szCs w:val="20"/>
        </w:rPr>
        <w:jc w:val="left"/>
        <w:spacing w:before="1" w:line="240" w:lineRule="exact"/>
        <w:ind w:left="100" w:right="4378"/>
      </w:pPr>
      <w:r>
        <w:rPr>
          <w:rFonts w:ascii="Calibri" w:cs="Calibri" w:eastAsia="Calibri" w:hAnsi="Calibri"/>
          <w:w w:val="99"/>
          <w:sz w:val="20"/>
          <w:szCs w:val="20"/>
        </w:rPr>
        <w:t>LinkedIn: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https://www.linkedin.com/in/molleti-hareesh/</w:t>
      </w:r>
      <w:r>
        <w:rPr>
          <w:rFonts w:ascii="Calibri" w:cs="Calibri" w:eastAsia="Calibri" w:hAnsi="Calibri"/>
          <w:w w:val="99"/>
          <w:sz w:val="20"/>
          <w:szCs w:val="20"/>
        </w:rPr>
        <w:t> Crio.do: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color w:val="0462C1"/>
          <w:w w:val="99"/>
          <w:sz w:val="20"/>
          <w:szCs w:val="20"/>
        </w:rPr>
      </w:r>
      <w:hyperlink r:id="rId5"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  <w:t>h</w:t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  <w:t>tt</w:t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  <w:t>p</w:t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  <w:t>s</w:t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  <w:t>:/</w:t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  <w:t>/w</w:t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  <w:t>w</w:t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  <w:t>w</w:t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  <w:t>.cr</w:t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  <w:t>io.</w:t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  <w:t>d</w:t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  <w:t>o</w:t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  <w:t>/le</w:t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  <w:t>ar</w:t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  <w:t>n</w:t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  <w:t>/p</w:t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  <w:t>o</w:t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  <w:t>rtf</w:t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  <w:t>o</w:t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  <w:t>lio/</w:t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  <w:t>m</w:t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  <w:t>-</w:t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  <w:t>h</w:t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  <w:t>ar</w:t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  <w:t>i25</w:t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  <w:t>04/</w:t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</w:r>
        <w:r>
          <w:rPr>
            <w:rFonts w:ascii="Calibri" w:cs="Calibri" w:eastAsia="Calibri" w:hAnsi="Calibri"/>
            <w:color w:val="0462C1"/>
            <w:w w:val="99"/>
            <w:sz w:val="20"/>
            <w:szCs w:val="20"/>
            <w:u w:color="0462C1" w:val="single"/>
          </w:rPr>
          <w:t> </w:t>
        </w:r>
      </w:hyperlink>
      <w:r>
        <w:rPr>
          <w:rFonts w:ascii="Calibri" w:cs="Calibri" w:eastAsia="Calibri" w:hAnsi="Calibri"/>
          <w:color w:val="0462C1"/>
          <w:w w:val="99"/>
          <w:sz w:val="20"/>
          <w:szCs w:val="20"/>
        </w:rPr>
      </w:r>
      <w:r>
        <w:rPr>
          <w:rFonts w:ascii="Calibri" w:cs="Calibri" w:eastAsia="Calibri" w:hAnsi="Calibri"/>
          <w:color w:val="000000"/>
          <w:w w:val="100"/>
          <w:sz w:val="20"/>
          <w:szCs w:val="20"/>
        </w:rPr>
      </w:r>
    </w:p>
    <w:p>
      <w:pPr>
        <w:rPr>
          <w:rFonts w:ascii="Calibri" w:cs="Calibri" w:eastAsia="Calibri" w:hAnsi="Calibri"/>
          <w:sz w:val="24"/>
          <w:szCs w:val="24"/>
        </w:rPr>
        <w:jc w:val="left"/>
        <w:spacing w:before="74"/>
        <w:ind w:left="100"/>
      </w:pPr>
      <w:r>
        <w:pict>
          <v:group coordorigin="1424,440" coordsize="9059,36" style="position:absolute;margin-left:71.175pt;margin-top:22.0184pt;width:452.95pt;height:1.78pt;mso-position-horizontal-relative:page;mso-position-vertical-relative:paragraph;z-index:-223">
            <v:shape coordorigin="1440,459" coordsize="9026,0" filled="f" path="m1440,459l10466,459e" strokecolor="#9F9F9F" stroked="t" strokeweight="1.65pt" style="position:absolute;left:1440;top:459;width:9026;height:0">
              <v:path arrowok="t"/>
            </v:shape>
            <v:shape coordorigin="1440,444" coordsize="5,0" filled="f" path="m1440,444l1445,444e" strokecolor="#9F9F9F" stroked="t" strokeweight="0.34pt" style="position:absolute;left:1440;top:444;width:5;height:0">
              <v:path arrowok="t"/>
            </v:shape>
            <v:shape coordorigin="1440,444" coordsize="5,0" filled="f" path="m1440,444l1445,444e" strokecolor="#9F9F9F" stroked="t" strokeweight="0.34pt" style="position:absolute;left:1440;top:444;width:5;height:0">
              <v:path arrowok="t"/>
            </v:shape>
            <v:shape coordorigin="1445,444" coordsize="9018,0" filled="f" path="m1445,444l10463,444e" strokecolor="#9F9F9F" stroked="t" strokeweight="0.34pt" style="position:absolute;left:1445;top:444;width:9018;height:0">
              <v:path arrowok="t"/>
            </v:shape>
            <v:shape coordorigin="10464,444" coordsize="5,0" filled="f" path="m10464,444l10468,444e" strokecolor="#E2E2E2" stroked="t" strokeweight="0.34pt" style="position:absolute;left:10464;top:444;width:5;height:0">
              <v:path arrowok="t"/>
            </v:shape>
            <v:shape coordorigin="10464,444" coordsize="5,0" filled="f" path="m10464,444l10468,444e" strokecolor="#9F9F9F" stroked="t" strokeweight="0.34pt" style="position:absolute;left:10464;top:444;width:5;height:0">
              <v:path arrowok="t"/>
            </v:shape>
            <v:shape coordorigin="1440,458" coordsize="5,0" filled="f" path="m1440,458l1445,458e" strokecolor="#9F9F9F" stroked="t" strokeweight="1.3pt" style="position:absolute;left:1440;top:458;width:5;height:0">
              <v:path arrowok="t"/>
            </v:shape>
            <v:shape coordorigin="10464,458" coordsize="5,0" filled="f" path="m10464,458l10468,458e" strokecolor="#E2E2E2" stroked="t" strokeweight="1.3pt" style="position:absolute;left:10464;top:458;width:5;height:0">
              <v:path arrowok="t"/>
            </v:shape>
            <v:shape coordorigin="1440,473" coordsize="5,0" filled="f" path="m1440,473l1445,473e" strokecolor="#9F9F9F" stroked="t" strokeweight="0.34001pt" style="position:absolute;left:1440;top:473;width:5;height:0">
              <v:path arrowok="t"/>
            </v:shape>
            <v:shape coordorigin="1440,473" coordsize="5,0" filled="f" path="m1440,473l1445,473e" strokecolor="#E2E2E2" stroked="t" strokeweight="0.34001pt" style="position:absolute;left:1440;top:473;width:5;height:0">
              <v:path arrowok="t"/>
            </v:shape>
            <v:shape coordorigin="1445,473" coordsize="9018,0" filled="f" path="m1445,473l10463,473e" strokecolor="#E2E2E2" stroked="t" strokeweight="0.34001pt" style="position:absolute;left:1445;top:473;width:9018;height:0">
              <v:path arrowok="t"/>
            </v:shape>
            <v:shape coordorigin="10464,473" coordsize="5,0" filled="f" path="m10464,473l10468,473e" strokecolor="#E2E2E2" stroked="t" strokeweight="0.34001pt" style="position:absolute;left:10464;top:473;width:5;height:0">
              <v:path arrowok="t"/>
            </v:shape>
            <v:shape coordorigin="10464,473" coordsize="5,0" filled="f" path="m10464,473l10468,473e" strokecolor="#E2E2E2" stroked="t" strokeweight="0.34001pt" style="position:absolute;left:10464;top:473;width:5;height:0">
              <v:path arrowok="t"/>
            </v:shape>
            <w10:wrap type="none"/>
          </v:group>
        </w:pict>
      </w:r>
      <w:r>
        <w:rPr>
          <w:rFonts w:ascii="Calibri" w:cs="Calibri" w:eastAsia="Calibri" w:hAnsi="Calibri"/>
          <w:b/>
          <w:sz w:val="24"/>
          <w:szCs w:val="24"/>
        </w:rPr>
        <w:t>Summary</w:t>
      </w:r>
      <w:r>
        <w:rPr>
          <w:rFonts w:ascii="Calibri" w:cs="Calibri" w:eastAsia="Calibri" w:hAnsi="Calibri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1" w:line="140" w:lineRule="exact"/>
      </w:pPr>
      <w:r>
        <w:rPr>
          <w:sz w:val="14"/>
          <w:szCs w:val="14"/>
        </w:rPr>
      </w:r>
    </w:p>
    <w:p>
      <w:pPr>
        <w:rPr>
          <w:rFonts w:ascii="Calibri" w:cs="Calibri" w:eastAsia="Calibri" w:hAnsi="Calibri"/>
          <w:sz w:val="20"/>
          <w:szCs w:val="20"/>
        </w:rPr>
        <w:jc w:val="left"/>
        <w:spacing w:before="15" w:line="258" w:lineRule="auto"/>
        <w:ind w:left="100" w:right="189"/>
      </w:pPr>
      <w:r>
        <w:rPr>
          <w:rFonts w:ascii="Calibri" w:cs="Calibri" w:eastAsia="Calibri" w:hAnsi="Calibri"/>
          <w:w w:val="99"/>
          <w:sz w:val="20"/>
          <w:szCs w:val="20"/>
        </w:rPr>
        <w:t>Organized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and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dependable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candidate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successful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at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managing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multiple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priorities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with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a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positive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attitude.</w:t>
      </w:r>
      <w:r>
        <w:rPr>
          <w:rFonts w:ascii="Calibri" w:cs="Calibri" w:eastAsia="Calibri" w:hAnsi="Calibri"/>
          <w:w w:val="99"/>
          <w:sz w:val="20"/>
          <w:szCs w:val="20"/>
        </w:rPr>
        <w:t> Willingness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to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take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on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added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responsibilities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to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meet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team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goals.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Hardworking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and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passionate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job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seeker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with</w:t>
      </w:r>
      <w:r>
        <w:rPr>
          <w:rFonts w:ascii="Calibri" w:cs="Calibri" w:eastAsia="Calibri" w:hAnsi="Calibri"/>
          <w:w w:val="99"/>
          <w:sz w:val="20"/>
          <w:szCs w:val="20"/>
        </w:rPr>
        <w:t> strong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organizational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skills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eager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to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secure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Software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Developer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position.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Ready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to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help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team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achieve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company</w:t>
      </w:r>
      <w:r>
        <w:rPr>
          <w:rFonts w:ascii="Calibri" w:cs="Calibri" w:eastAsia="Calibri" w:hAnsi="Calibri"/>
          <w:w w:val="99"/>
          <w:sz w:val="20"/>
          <w:szCs w:val="20"/>
        </w:rPr>
        <w:t> goals.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To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seek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and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maintain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full-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time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position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that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offers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professional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challenges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utilizing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interpersonal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skills,</w:t>
      </w:r>
      <w:r>
        <w:rPr>
          <w:rFonts w:ascii="Calibri" w:cs="Calibri" w:eastAsia="Calibri" w:hAnsi="Calibri"/>
          <w:w w:val="99"/>
          <w:sz w:val="20"/>
          <w:szCs w:val="20"/>
        </w:rPr>
        <w:t> excellent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time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management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and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problem-solving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skills.</w:t>
      </w:r>
      <w:r>
        <w:rPr>
          <w:rFonts w:ascii="Calibri" w:cs="Calibri" w:eastAsia="Calibri" w:hAnsi="Calibri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9" w:line="100" w:lineRule="exact"/>
      </w:pPr>
      <w:r>
        <w:rPr>
          <w:sz w:val="11"/>
          <w:szCs w:val="11"/>
        </w:rPr>
      </w:r>
    </w:p>
    <w:p>
      <w:pPr>
        <w:rPr>
          <w:rFonts w:ascii="Calibri" w:cs="Calibri" w:eastAsia="Calibri" w:hAnsi="Calibri"/>
          <w:sz w:val="24"/>
          <w:szCs w:val="24"/>
        </w:rPr>
        <w:jc w:val="left"/>
        <w:ind w:left="100"/>
      </w:pPr>
      <w:r>
        <w:pict>
          <v:group coordorigin="1423,318" coordsize="9061,40" style="position:absolute;margin-left:71.15pt;margin-top:15.9184pt;width:453.04pt;height:2.02001pt;mso-position-horizontal-relative:page;mso-position-vertical-relative:paragraph;z-index:-222">
            <v:shape coordorigin="1440,342" coordsize="9026,0" filled="f" path="m1440,342l10466,342e" strokecolor="#9F9F9F" stroked="t" strokeweight="1.7pt" style="position:absolute;left:1440;top:342;width:9026;height:0">
              <v:path arrowok="t"/>
            </v:shape>
            <v:shape coordorigin="1440,322" coordsize="5,0" filled="f" path="m1440,322l1445,322e" strokecolor="#9F9F9F" stroked="t" strokeweight="0.34001pt" style="position:absolute;left:1440;top:322;width:5;height:0">
              <v:path arrowok="t"/>
            </v:shape>
            <v:shape coordorigin="1440,322" coordsize="5,0" filled="f" path="m1440,322l1445,322e" strokecolor="#9F9F9F" stroked="t" strokeweight="0.34001pt" style="position:absolute;left:1440;top:322;width:5;height:0">
              <v:path arrowok="t"/>
            </v:shape>
            <v:shape coordorigin="1445,322" coordsize="9018,0" filled="f" path="m1445,322l10463,322e" strokecolor="#9F9F9F" stroked="t" strokeweight="0.34001pt" style="position:absolute;left:1445;top:322;width:9018;height:0">
              <v:path arrowok="t"/>
            </v:shape>
            <v:shape coordorigin="10464,322" coordsize="5,0" filled="f" path="m10464,322l10468,322e" strokecolor="#E2E2E2" stroked="t" strokeweight="0.34001pt" style="position:absolute;left:10464;top:322;width:5;height:0">
              <v:path arrowok="t"/>
            </v:shape>
            <v:shape coordorigin="10464,322" coordsize="5,0" filled="f" path="m10464,322l10468,322e" strokecolor="#9F9F9F" stroked="t" strokeweight="0.34001pt" style="position:absolute;left:10464;top:322;width:5;height:0">
              <v:path arrowok="t"/>
            </v:shape>
            <v:shape coordorigin="1440,339" coordsize="5,0" filled="f" path="m1440,339l1445,339e" strokecolor="#9F9F9F" stroked="t" strokeweight="1.54pt" style="position:absolute;left:1440;top:339;width:5;height:0">
              <v:path arrowok="t"/>
            </v:shape>
            <v:shape coordorigin="10464,339" coordsize="5,0" filled="f" path="m10464,339l10468,339e" strokecolor="#E2E2E2" stroked="t" strokeweight="1.54pt" style="position:absolute;left:10464;top:339;width:5;height:0">
              <v:path arrowok="t"/>
            </v:shape>
            <v:shape coordorigin="1440,355" coordsize="5,0" filled="f" path="m1440,355l1445,355e" strokecolor="#9F9F9F" stroked="t" strokeweight="0.33999pt" style="position:absolute;left:1440;top:355;width:5;height:0">
              <v:path arrowok="t"/>
            </v:shape>
            <v:shape coordorigin="1440,355" coordsize="5,0" filled="f" path="m1440,355l1445,355e" strokecolor="#E2E2E2" stroked="t" strokeweight="0.33999pt" style="position:absolute;left:1440;top:355;width:5;height:0">
              <v:path arrowok="t"/>
            </v:shape>
            <v:shape coordorigin="1445,355" coordsize="9018,0" filled="f" path="m1445,355l10463,355e" strokecolor="#E2E2E2" stroked="t" strokeweight="0.33999pt" style="position:absolute;left:1445;top:355;width:9018;height:0">
              <v:path arrowok="t"/>
            </v:shape>
            <v:shape coordorigin="10464,355" coordsize="5,0" filled="f" path="m10464,355l10468,355e" strokecolor="#E2E2E2" stroked="t" strokeweight="0.33999pt" style="position:absolute;left:10464;top:355;width:5;height:0">
              <v:path arrowok="t"/>
            </v:shape>
            <v:shape coordorigin="10464,355" coordsize="5,0" filled="f" path="m10464,355l10468,355e" strokecolor="#E2E2E2" stroked="t" strokeweight="0.33999pt" style="position:absolute;left:10464;top:355;width:5;height:0">
              <v:path arrowok="t"/>
            </v:shape>
            <w10:wrap type="none"/>
          </v:group>
        </w:pict>
      </w:r>
      <w:r>
        <w:rPr>
          <w:rFonts w:ascii="Calibri" w:cs="Calibri" w:eastAsia="Calibri" w:hAnsi="Calibri"/>
          <w:b/>
          <w:sz w:val="24"/>
          <w:szCs w:val="24"/>
        </w:rPr>
        <w:t>Experience</w:t>
      </w:r>
      <w:r>
        <w:rPr>
          <w:rFonts w:ascii="Calibri" w:cs="Calibri" w:eastAsia="Calibri" w:hAnsi="Calibri"/>
          <w:sz w:val="24"/>
          <w:szCs w:val="24"/>
        </w:rPr>
      </w:r>
    </w:p>
    <w:p>
      <w:pPr>
        <w:rPr>
          <w:rFonts w:ascii="Calibri" w:cs="Calibri" w:eastAsia="Calibri" w:hAnsi="Calibri"/>
          <w:sz w:val="22"/>
          <w:szCs w:val="22"/>
        </w:rPr>
        <w:jc w:val="left"/>
        <w:spacing w:before="67" w:line="260" w:lineRule="exact"/>
        <w:ind w:left="100"/>
      </w:pPr>
      <w:r>
        <w:rPr>
          <w:rFonts w:ascii="Calibri" w:cs="Calibri" w:eastAsia="Calibri" w:hAnsi="Calibri"/>
          <w:b/>
          <w:sz w:val="22"/>
          <w:szCs w:val="22"/>
        </w:rPr>
        <w:t>ASE Technologies | Visakhapatnam, Andhra Pradesh, India</w:t>
      </w:r>
      <w:r>
        <w:rPr>
          <w:rFonts w:ascii="Calibri" w:cs="Calibri" w:eastAsia="Calibri" w:hAnsi="Calibri"/>
          <w:sz w:val="22"/>
          <w:szCs w:val="22"/>
        </w:rPr>
      </w:r>
    </w:p>
    <w:p>
      <w:pPr>
        <w:rPr>
          <w:rFonts w:ascii="Calibri" w:cs="Calibri" w:eastAsia="Calibri" w:hAnsi="Calibri"/>
          <w:sz w:val="22"/>
          <w:szCs w:val="22"/>
        </w:rPr>
        <w:jc w:val="left"/>
        <w:spacing w:line="200" w:lineRule="exact"/>
        <w:ind w:left="100"/>
      </w:pPr>
      <w:r>
        <w:rPr>
          <w:rFonts w:ascii="Calibri" w:cs="Calibri" w:eastAsia="Calibri" w:hAnsi="Calibri"/>
          <w:b/>
          <w:position w:val="1"/>
          <w:sz w:val="22"/>
          <w:szCs w:val="22"/>
        </w:rPr>
        <w:t>Software Developer | Nov-2022 – Present</w:t>
      </w:r>
      <w:r>
        <w:rPr>
          <w:rFonts w:ascii="Calibri" w:cs="Calibri" w:eastAsia="Calibri" w:hAnsi="Calibri"/>
          <w:position w:val="0"/>
          <w:sz w:val="22"/>
          <w:szCs w:val="22"/>
        </w:rPr>
      </w:r>
    </w:p>
    <w:p>
      <w:pPr>
        <w:rPr>
          <w:rFonts w:ascii="Calibri" w:cs="Calibri" w:eastAsia="Calibri" w:hAnsi="Calibri"/>
          <w:sz w:val="20"/>
          <w:szCs w:val="20"/>
        </w:rPr>
        <w:jc w:val="both"/>
        <w:spacing w:before="70" w:line="264" w:lineRule="auto"/>
        <w:ind w:left="100" w:right="291"/>
      </w:pPr>
      <w:r>
        <w:rPr>
          <w:rFonts w:ascii="Calibri" w:cs="Calibri" w:eastAsia="Calibri" w:hAnsi="Calibri"/>
          <w:w w:val="104"/>
          <w:sz w:val="20"/>
          <w:szCs w:val="20"/>
        </w:rPr>
        <w:t>Managing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company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websites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and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undertaking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client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projects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design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and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development.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Being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a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full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stack</w:t>
      </w:r>
      <w:r>
        <w:rPr>
          <w:rFonts w:ascii="Calibri" w:cs="Calibri" w:eastAsia="Calibri" w:hAnsi="Calibri"/>
          <w:w w:val="104"/>
          <w:sz w:val="20"/>
          <w:szCs w:val="20"/>
        </w:rPr>
        <w:t> development,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I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am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using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PHP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&amp;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MySQL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as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backend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and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HTML,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CSS,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Bootstrap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and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JavaScript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as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frontend</w:t>
      </w:r>
      <w:r>
        <w:rPr>
          <w:rFonts w:ascii="Calibri" w:cs="Calibri" w:eastAsia="Calibri" w:hAnsi="Calibri"/>
          <w:w w:val="104"/>
          <w:sz w:val="20"/>
          <w:szCs w:val="20"/>
        </w:rPr>
        <w:t> development.</w:t>
      </w:r>
      <w:r>
        <w:rPr>
          <w:rFonts w:ascii="Calibri" w:cs="Calibri" w:eastAsia="Calibri" w:hAnsi="Calibri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7" w:line="100" w:lineRule="exact"/>
      </w:pPr>
      <w:r>
        <w:rPr>
          <w:sz w:val="11"/>
          <w:szCs w:val="11"/>
        </w:rPr>
      </w:r>
    </w:p>
    <w:p>
      <w:pPr>
        <w:rPr>
          <w:rFonts w:ascii="Calibri" w:cs="Calibri" w:eastAsia="Calibri" w:hAnsi="Calibri"/>
          <w:sz w:val="22"/>
          <w:szCs w:val="22"/>
        </w:rPr>
        <w:jc w:val="left"/>
        <w:spacing w:line="260" w:lineRule="exact"/>
        <w:ind w:left="100"/>
      </w:pPr>
      <w:r>
        <w:rPr>
          <w:rFonts w:ascii="Calibri" w:cs="Calibri" w:eastAsia="Calibri" w:hAnsi="Calibri"/>
          <w:b/>
          <w:sz w:val="22"/>
          <w:szCs w:val="22"/>
        </w:rPr>
        <w:t>Intellisavvy | Visakhapatnam, Andhra Pradesh, India</w:t>
      </w:r>
      <w:r>
        <w:rPr>
          <w:rFonts w:ascii="Calibri" w:cs="Calibri" w:eastAsia="Calibri" w:hAnsi="Calibri"/>
          <w:sz w:val="22"/>
          <w:szCs w:val="22"/>
        </w:rPr>
      </w:r>
    </w:p>
    <w:p>
      <w:pPr>
        <w:rPr>
          <w:rFonts w:ascii="Calibri" w:cs="Calibri" w:eastAsia="Calibri" w:hAnsi="Calibri"/>
          <w:sz w:val="22"/>
          <w:szCs w:val="22"/>
        </w:rPr>
        <w:jc w:val="left"/>
        <w:spacing w:line="200" w:lineRule="exact"/>
        <w:ind w:left="100"/>
      </w:pPr>
      <w:r>
        <w:rPr>
          <w:rFonts w:ascii="Calibri" w:cs="Calibri" w:eastAsia="Calibri" w:hAnsi="Calibri"/>
          <w:b/>
          <w:position w:val="1"/>
          <w:sz w:val="22"/>
          <w:szCs w:val="22"/>
        </w:rPr>
        <w:t>Software Developer | Jan-2022 – Sep-2022</w:t>
      </w:r>
      <w:r>
        <w:rPr>
          <w:rFonts w:ascii="Calibri" w:cs="Calibri" w:eastAsia="Calibri" w:hAnsi="Calibri"/>
          <w:position w:val="0"/>
          <w:sz w:val="22"/>
          <w:szCs w:val="22"/>
        </w:rPr>
      </w:r>
    </w:p>
    <w:p>
      <w:pPr>
        <w:rPr>
          <w:rFonts w:ascii="Calibri" w:cs="Calibri" w:eastAsia="Calibri" w:hAnsi="Calibri"/>
          <w:sz w:val="20"/>
          <w:szCs w:val="20"/>
        </w:rPr>
        <w:jc w:val="left"/>
        <w:spacing w:before="72" w:line="264" w:lineRule="auto"/>
        <w:ind w:left="100" w:right="519"/>
      </w:pPr>
      <w:r>
        <w:rPr>
          <w:rFonts w:ascii="Calibri" w:cs="Calibri" w:eastAsia="Calibri" w:hAnsi="Calibri"/>
          <w:w w:val="104"/>
          <w:sz w:val="20"/>
          <w:szCs w:val="20"/>
        </w:rPr>
        <w:t>Worked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on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the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company's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own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project,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the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focus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of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the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project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was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to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facilitate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job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search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for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USA</w:t>
      </w:r>
      <w:r>
        <w:rPr>
          <w:rFonts w:ascii="Calibri" w:cs="Calibri" w:eastAsia="Calibri" w:hAnsi="Calibri"/>
          <w:w w:val="104"/>
          <w:sz w:val="20"/>
          <w:szCs w:val="20"/>
        </w:rPr>
        <w:t> children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aged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12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to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18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years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to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get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part-time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jobs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in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their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spare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time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at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nearby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locations.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Here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I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used</w:t>
      </w:r>
      <w:r>
        <w:rPr>
          <w:rFonts w:ascii="Calibri" w:cs="Calibri" w:eastAsia="Calibri" w:hAnsi="Calibri"/>
          <w:w w:val="104"/>
          <w:sz w:val="20"/>
          <w:szCs w:val="20"/>
        </w:rPr>
        <w:t> React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to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develop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this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site.</w:t>
      </w:r>
      <w:r>
        <w:rPr>
          <w:rFonts w:ascii="Calibri" w:cs="Calibri" w:eastAsia="Calibri" w:hAnsi="Calibri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5" w:line="100" w:lineRule="exact"/>
      </w:pPr>
      <w:r>
        <w:rPr>
          <w:sz w:val="11"/>
          <w:szCs w:val="11"/>
        </w:rPr>
      </w:r>
    </w:p>
    <w:p>
      <w:pPr>
        <w:rPr>
          <w:rFonts w:ascii="Calibri" w:cs="Calibri" w:eastAsia="Calibri" w:hAnsi="Calibri"/>
          <w:sz w:val="22"/>
          <w:szCs w:val="22"/>
        </w:rPr>
        <w:jc w:val="left"/>
        <w:spacing w:line="260" w:lineRule="exact"/>
        <w:ind w:left="100"/>
      </w:pPr>
      <w:r>
        <w:rPr>
          <w:rFonts w:ascii="Calibri" w:cs="Calibri" w:eastAsia="Calibri" w:hAnsi="Calibri"/>
          <w:b/>
          <w:sz w:val="22"/>
          <w:szCs w:val="22"/>
        </w:rPr>
        <w:t>Matrix Security and Surveillance Pvt Ltd | Visakhapatnam, Andhra Pradesh, India</w:t>
      </w:r>
      <w:r>
        <w:rPr>
          <w:rFonts w:ascii="Calibri" w:cs="Calibri" w:eastAsia="Calibri" w:hAnsi="Calibri"/>
          <w:sz w:val="22"/>
          <w:szCs w:val="22"/>
        </w:rPr>
      </w:r>
    </w:p>
    <w:p>
      <w:pPr>
        <w:rPr>
          <w:rFonts w:ascii="Calibri" w:cs="Calibri" w:eastAsia="Calibri" w:hAnsi="Calibri"/>
          <w:sz w:val="22"/>
          <w:szCs w:val="22"/>
        </w:rPr>
        <w:jc w:val="left"/>
        <w:spacing w:line="200" w:lineRule="exact"/>
        <w:ind w:left="100"/>
      </w:pPr>
      <w:r>
        <w:rPr>
          <w:rFonts w:ascii="Calibri" w:cs="Calibri" w:eastAsia="Calibri" w:hAnsi="Calibri"/>
          <w:b/>
          <w:position w:val="1"/>
          <w:sz w:val="22"/>
          <w:szCs w:val="22"/>
        </w:rPr>
        <w:t>Technical Executive | Dec-2018 – Nov-2019</w:t>
      </w:r>
      <w:r>
        <w:rPr>
          <w:rFonts w:ascii="Calibri" w:cs="Calibri" w:eastAsia="Calibri" w:hAnsi="Calibri"/>
          <w:position w:val="0"/>
          <w:sz w:val="22"/>
          <w:szCs w:val="22"/>
        </w:rPr>
      </w:r>
    </w:p>
    <w:p>
      <w:pPr>
        <w:rPr>
          <w:sz w:val="12"/>
          <w:szCs w:val="12"/>
        </w:rPr>
        <w:jc w:val="left"/>
        <w:spacing w:before="9" w:line="120" w:lineRule="exact"/>
      </w:pPr>
      <w:r>
        <w:rPr>
          <w:sz w:val="12"/>
          <w:szCs w:val="12"/>
        </w:rPr>
      </w:r>
    </w:p>
    <w:p>
      <w:pPr>
        <w:rPr>
          <w:rFonts w:ascii="Calibri" w:cs="Calibri" w:eastAsia="Calibri" w:hAnsi="Calibri"/>
          <w:sz w:val="20"/>
          <w:szCs w:val="20"/>
        </w:rPr>
        <w:jc w:val="left"/>
        <w:spacing w:line="191" w:lineRule="auto"/>
        <w:ind w:left="100" w:right="475"/>
      </w:pPr>
      <w:r>
        <w:rPr>
          <w:rFonts w:ascii="Calibri" w:cs="Calibri" w:eastAsia="Calibri" w:hAnsi="Calibri"/>
          <w:w w:val="104"/>
          <w:sz w:val="20"/>
          <w:szCs w:val="20"/>
        </w:rPr>
        <w:t>I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worked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under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Andhra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Pradesh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police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surveillance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department.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Here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my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roles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and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responsibilities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are</w:t>
      </w:r>
      <w:r>
        <w:rPr>
          <w:rFonts w:ascii="Calibri" w:cs="Calibri" w:eastAsia="Calibri" w:hAnsi="Calibri"/>
          <w:w w:val="104"/>
          <w:sz w:val="20"/>
          <w:szCs w:val="20"/>
        </w:rPr>
        <w:t> installation,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monitoring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and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maintenance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of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CCTVs.</w:t>
      </w:r>
      <w:r>
        <w:rPr>
          <w:rFonts w:ascii="Calibri" w:cs="Calibri" w:eastAsia="Calibri" w:hAnsi="Calibri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4" w:line="100" w:lineRule="exact"/>
      </w:pPr>
      <w:r>
        <w:rPr>
          <w:sz w:val="11"/>
          <w:szCs w:val="11"/>
        </w:rPr>
      </w:r>
    </w:p>
    <w:p>
      <w:pPr>
        <w:rPr>
          <w:rFonts w:ascii="Calibri" w:cs="Calibri" w:eastAsia="Calibri" w:hAnsi="Calibri"/>
          <w:sz w:val="22"/>
          <w:szCs w:val="22"/>
        </w:rPr>
        <w:jc w:val="left"/>
        <w:spacing w:line="260" w:lineRule="exact"/>
        <w:ind w:left="100"/>
      </w:pPr>
      <w:r>
        <w:rPr>
          <w:rFonts w:ascii="Calibri" w:cs="Calibri" w:eastAsia="Calibri" w:hAnsi="Calibri"/>
          <w:b/>
          <w:sz w:val="22"/>
          <w:szCs w:val="22"/>
        </w:rPr>
        <w:t>Faurecia iNTERIOR sYSTEMS | Chennai, Tamil Nādu</w:t>
      </w:r>
      <w:r>
        <w:rPr>
          <w:rFonts w:ascii="Calibri" w:cs="Calibri" w:eastAsia="Calibri" w:hAnsi="Calibri"/>
          <w:sz w:val="22"/>
          <w:szCs w:val="22"/>
        </w:rPr>
      </w:r>
    </w:p>
    <w:p>
      <w:pPr>
        <w:rPr>
          <w:rFonts w:ascii="Calibri" w:cs="Calibri" w:eastAsia="Calibri" w:hAnsi="Calibri"/>
          <w:sz w:val="22"/>
          <w:szCs w:val="22"/>
        </w:rPr>
        <w:jc w:val="left"/>
        <w:spacing w:line="200" w:lineRule="exact"/>
        <w:ind w:left="100"/>
      </w:pPr>
      <w:r>
        <w:rPr>
          <w:rFonts w:ascii="Calibri" w:cs="Calibri" w:eastAsia="Calibri" w:hAnsi="Calibri"/>
          <w:b/>
          <w:position w:val="1"/>
          <w:sz w:val="22"/>
          <w:szCs w:val="22"/>
        </w:rPr>
        <w:t>Machine Operator | Oct-2017 – Oct-2018</w:t>
      </w:r>
      <w:r>
        <w:rPr>
          <w:rFonts w:ascii="Calibri" w:cs="Calibri" w:eastAsia="Calibri" w:hAnsi="Calibri"/>
          <w:position w:val="0"/>
          <w:sz w:val="22"/>
          <w:szCs w:val="22"/>
        </w:rPr>
      </w:r>
    </w:p>
    <w:p>
      <w:pPr>
        <w:rPr>
          <w:rFonts w:ascii="Calibri" w:cs="Calibri" w:eastAsia="Calibri" w:hAnsi="Calibri"/>
          <w:sz w:val="20"/>
          <w:szCs w:val="20"/>
        </w:rPr>
        <w:jc w:val="both"/>
        <w:spacing w:before="70" w:line="264" w:lineRule="auto"/>
        <w:ind w:left="100" w:right="74"/>
      </w:pPr>
      <w:r>
        <w:rPr>
          <w:rFonts w:ascii="Calibri" w:cs="Calibri" w:eastAsia="Calibri" w:hAnsi="Calibri"/>
          <w:w w:val="104"/>
          <w:sz w:val="20"/>
          <w:szCs w:val="20"/>
        </w:rPr>
        <w:t>Here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I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worked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in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the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production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department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semi-automated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CNC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injection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molding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machines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to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make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car</w:t>
      </w:r>
      <w:r>
        <w:rPr>
          <w:rFonts w:ascii="Calibri" w:cs="Calibri" w:eastAsia="Calibri" w:hAnsi="Calibri"/>
          <w:w w:val="104"/>
          <w:sz w:val="20"/>
          <w:szCs w:val="20"/>
        </w:rPr>
        <w:t> interior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parts.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Within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a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short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time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2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machines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were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under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my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supervision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and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my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team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was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created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with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3</w:t>
      </w:r>
      <w:r>
        <w:rPr>
          <w:rFonts w:ascii="Calibri" w:cs="Calibri" w:eastAsia="Calibri" w:hAnsi="Calibri"/>
          <w:w w:val="104"/>
          <w:sz w:val="20"/>
          <w:szCs w:val="20"/>
        </w:rPr>
        <w:t> people.</w:t>
      </w:r>
      <w:r>
        <w:rPr>
          <w:rFonts w:ascii="Calibri" w:cs="Calibri" w:eastAsia="Calibri" w:hAnsi="Calibri"/>
          <w:w w:val="100"/>
          <w:sz w:val="20"/>
          <w:szCs w:val="20"/>
        </w:rPr>
      </w:r>
    </w:p>
    <w:p>
      <w:pPr>
        <w:rPr>
          <w:sz w:val="20"/>
          <w:szCs w:val="20"/>
        </w:rPr>
        <w:jc w:val="left"/>
        <w:spacing w:before="15" w:line="200" w:lineRule="exact"/>
      </w:pPr>
      <w:r>
        <w:rPr>
          <w:sz w:val="20"/>
          <w:szCs w:val="20"/>
        </w:rPr>
      </w:r>
    </w:p>
    <w:p>
      <w:pPr>
        <w:rPr>
          <w:rFonts w:ascii="Calibri" w:cs="Calibri" w:eastAsia="Calibri" w:hAnsi="Calibri"/>
          <w:sz w:val="24"/>
          <w:szCs w:val="24"/>
        </w:rPr>
        <w:jc w:val="left"/>
        <w:ind w:left="100"/>
      </w:pPr>
      <w:r>
        <w:pict>
          <v:group coordorigin="1424,375" coordsize="9059,34" style="position:absolute;margin-left:71.175pt;margin-top:18.7484pt;width:452.95pt;height:1.71pt;mso-position-horizontal-relative:page;mso-position-vertical-relative:paragraph;z-index:-221">
            <v:shape coordorigin="1440,391" coordsize="9026,0" filled="f" path="m1440,391l10466,391e" strokecolor="#9F9F9F" stroked="t" strokeweight="1.65pt" style="position:absolute;left:1440;top:391;width:9026;height:0">
              <v:path arrowok="t"/>
            </v:shape>
            <v:shape coordorigin="1440,379" coordsize="5,0" filled="f" path="m1440,379l1445,379e" strokecolor="#9F9F9F" stroked="t" strokeweight="0.33999pt" style="position:absolute;left:1440;top:379;width:5;height:0">
              <v:path arrowok="t"/>
            </v:shape>
            <v:shape coordorigin="1440,379" coordsize="5,0" filled="f" path="m1440,379l1445,379e" strokecolor="#9F9F9F" stroked="t" strokeweight="0.33999pt" style="position:absolute;left:1440;top:379;width:5;height:0">
              <v:path arrowok="t"/>
            </v:shape>
            <v:shape coordorigin="1445,379" coordsize="9018,0" filled="f" path="m1445,379l10463,379e" strokecolor="#9F9F9F" stroked="t" strokeweight="0.33999pt" style="position:absolute;left:1445;top:379;width:9018;height:0">
              <v:path arrowok="t"/>
            </v:shape>
            <v:shape coordorigin="10464,379" coordsize="5,0" filled="f" path="m10464,379l10468,379e" strokecolor="#E2E2E2" stroked="t" strokeweight="0.33999pt" style="position:absolute;left:10464;top:379;width:5;height:0">
              <v:path arrowok="t"/>
            </v:shape>
            <v:shape coordorigin="10464,379" coordsize="5,0" filled="f" path="m10464,379l10468,379e" strokecolor="#9F9F9F" stroked="t" strokeweight="0.33999pt" style="position:absolute;left:10464;top:379;width:5;height:0">
              <v:path arrowok="t"/>
            </v:shape>
            <v:shape coordorigin="1440,393" coordsize="5,0" filled="f" path="m1440,393l1445,393e" strokecolor="#9F9F9F" stroked="t" strokeweight="1.18pt" style="position:absolute;left:1440;top:393;width:5;height:0">
              <v:path arrowok="t"/>
            </v:shape>
            <v:shape coordorigin="10464,393" coordsize="5,0" filled="f" path="m10464,393l10468,393e" strokecolor="#E2E2E2" stroked="t" strokeweight="1.18pt" style="position:absolute;left:10464;top:393;width:5;height:0">
              <v:path arrowok="t"/>
            </v:shape>
            <v:shape coordorigin="1440,406" coordsize="5,0" filled="f" path="m1440,406l1445,406e" strokecolor="#9F9F9F" stroked="t" strokeweight="0.33999pt" style="position:absolute;left:1440;top:406;width:5;height:0">
              <v:path arrowok="t"/>
            </v:shape>
            <v:shape coordorigin="1440,406" coordsize="5,0" filled="f" path="m1440,406l1445,406e" strokecolor="#E2E2E2" stroked="t" strokeweight="0.33999pt" style="position:absolute;left:1440;top:406;width:5;height:0">
              <v:path arrowok="t"/>
            </v:shape>
            <v:shape coordorigin="1445,406" coordsize="9018,0" filled="f" path="m1445,406l10463,406e" strokecolor="#E2E2E2" stroked="t" strokeweight="0.33999pt" style="position:absolute;left:1445;top:406;width:9018;height:0">
              <v:path arrowok="t"/>
            </v:shape>
            <v:shape coordorigin="10464,406" coordsize="5,0" filled="f" path="m10464,406l10468,406e" strokecolor="#E2E2E2" stroked="t" strokeweight="0.33999pt" style="position:absolute;left:10464;top:406;width:5;height:0">
              <v:path arrowok="t"/>
            </v:shape>
            <v:shape coordorigin="10464,406" coordsize="5,0" filled="f" path="m10464,406l10468,406e" strokecolor="#E2E2E2" stroked="t" strokeweight="0.33999pt" style="position:absolute;left:10464;top:406;width:5;height:0">
              <v:path arrowok="t"/>
            </v:shape>
            <w10:wrap type="none"/>
          </v:group>
        </w:pict>
      </w:r>
      <w:r>
        <w:rPr>
          <w:rFonts w:ascii="Calibri" w:cs="Calibri" w:eastAsia="Calibri" w:hAnsi="Calibri"/>
          <w:b/>
          <w:w w:val="103"/>
          <w:sz w:val="24"/>
          <w:szCs w:val="24"/>
        </w:rPr>
        <w:t>Projects</w:t>
      </w:r>
      <w:r>
        <w:rPr>
          <w:rFonts w:ascii="Calibri" w:cs="Calibri" w:eastAsia="Calibri" w:hAnsi="Calibri"/>
          <w:w w:val="100"/>
          <w:sz w:val="24"/>
          <w:szCs w:val="24"/>
        </w:rPr>
      </w:r>
    </w:p>
    <w:p>
      <w:pPr>
        <w:rPr>
          <w:sz w:val="16"/>
          <w:szCs w:val="16"/>
        </w:rPr>
        <w:jc w:val="left"/>
        <w:spacing w:before="3" w:line="160" w:lineRule="exact"/>
      </w:pPr>
      <w:r>
        <w:rPr>
          <w:sz w:val="16"/>
          <w:szCs w:val="16"/>
        </w:rPr>
      </w:r>
    </w:p>
    <w:p>
      <w:pPr>
        <w:rPr>
          <w:rFonts w:ascii="Calibri" w:cs="Calibri" w:eastAsia="Calibri" w:hAnsi="Calibri"/>
          <w:sz w:val="22"/>
          <w:szCs w:val="22"/>
        </w:rPr>
        <w:jc w:val="left"/>
        <w:ind w:left="100"/>
      </w:pPr>
      <w:r>
        <w:rPr>
          <w:rFonts w:ascii="Calibri" w:cs="Calibri" w:eastAsia="Calibri" w:hAnsi="Calibri"/>
          <w:b/>
          <w:sz w:val="22"/>
          <w:szCs w:val="22"/>
        </w:rPr>
        <w:t>QTrip Static | Crio.do</w:t>
      </w:r>
      <w:r>
        <w:rPr>
          <w:rFonts w:ascii="Calibri" w:cs="Calibri" w:eastAsia="Calibri" w:hAnsi="Calibri"/>
          <w:sz w:val="22"/>
          <w:szCs w:val="22"/>
        </w:rPr>
      </w:r>
    </w:p>
    <w:p>
      <w:pPr>
        <w:rPr>
          <w:sz w:val="10"/>
          <w:szCs w:val="10"/>
        </w:rPr>
        <w:jc w:val="left"/>
        <w:spacing w:before="8" w:line="100" w:lineRule="exact"/>
      </w:pPr>
      <w:r>
        <w:rPr>
          <w:sz w:val="10"/>
          <w:szCs w:val="10"/>
        </w:rPr>
      </w:r>
    </w:p>
    <w:p>
      <w:pPr>
        <w:rPr>
          <w:rFonts w:ascii="Calibri" w:cs="Calibri" w:eastAsia="Calibri" w:hAnsi="Calibri"/>
          <w:sz w:val="20"/>
          <w:szCs w:val="20"/>
        </w:rPr>
        <w:jc w:val="left"/>
        <w:ind w:left="100"/>
      </w:pPr>
      <w:r>
        <w:rPr>
          <w:rFonts w:ascii="Calibri" w:cs="Calibri" w:eastAsia="Calibri" w:hAnsi="Calibri"/>
          <w:w w:val="99"/>
          <w:sz w:val="20"/>
          <w:szCs w:val="20"/>
        </w:rPr>
        <w:t>QTrip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is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a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travel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website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aimed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at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a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traveler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looking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for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a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multitude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of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adventures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in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different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cities</w:t>
      </w:r>
      <w:r>
        <w:rPr>
          <w:rFonts w:ascii="Calibri" w:cs="Calibri" w:eastAsia="Calibri" w:hAnsi="Calibri"/>
          <w:w w:val="100"/>
          <w:sz w:val="20"/>
          <w:szCs w:val="20"/>
        </w:rPr>
      </w:r>
    </w:p>
    <w:p>
      <w:pPr>
        <w:rPr>
          <w:rFonts w:ascii="Calibri" w:cs="Calibri" w:eastAsia="Calibri" w:hAnsi="Calibri"/>
          <w:sz w:val="20"/>
          <w:szCs w:val="20"/>
        </w:rPr>
        <w:jc w:val="left"/>
        <w:spacing w:before="27"/>
        <w:ind w:left="460"/>
      </w:pPr>
      <w:r>
        <w:rPr>
          <w:rFonts w:ascii="Verdana" w:cs="Verdana" w:eastAsia="Verdana" w:hAnsi="Verdana"/>
          <w:w w:val="99"/>
          <w:sz w:val="20"/>
          <w:szCs w:val="20"/>
        </w:rPr>
        <w:t>•</w:t>
      </w:r>
      <w:r>
        <w:rPr>
          <w:rFonts w:ascii="Verdana" w:cs="Verdana" w:eastAsia="Verdana" w:hAnsi="Verdana"/>
          <w:w w:val="100"/>
          <w:sz w:val="20"/>
          <w:szCs w:val="20"/>
        </w:rPr>
        <w:t>    </w:t>
      </w:r>
      <w:r>
        <w:rPr>
          <w:rFonts w:ascii="Calibri" w:cs="Calibri" w:eastAsia="Calibri" w:hAnsi="Calibri"/>
          <w:w w:val="99"/>
          <w:sz w:val="20"/>
          <w:szCs w:val="20"/>
        </w:rPr>
        <w:t>Created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3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different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web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pages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from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wireframe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layout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using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HTML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and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CSS</w:t>
      </w:r>
      <w:r>
        <w:rPr>
          <w:rFonts w:ascii="Calibri" w:cs="Calibri" w:eastAsia="Calibri" w:hAnsi="Calibri"/>
          <w:w w:val="100"/>
          <w:sz w:val="20"/>
          <w:szCs w:val="20"/>
        </w:rPr>
      </w:r>
    </w:p>
    <w:p>
      <w:pPr>
        <w:rPr>
          <w:rFonts w:ascii="Calibri" w:cs="Calibri" w:eastAsia="Calibri" w:hAnsi="Calibri"/>
          <w:sz w:val="20"/>
          <w:szCs w:val="20"/>
        </w:rPr>
        <w:jc w:val="left"/>
        <w:spacing w:before="29"/>
        <w:ind w:left="460"/>
      </w:pPr>
      <w:r>
        <w:rPr>
          <w:rFonts w:ascii="Verdana" w:cs="Verdana" w:eastAsia="Verdana" w:hAnsi="Verdana"/>
          <w:w w:val="99"/>
          <w:sz w:val="20"/>
          <w:szCs w:val="20"/>
        </w:rPr>
        <w:t>•</w:t>
      </w:r>
      <w:r>
        <w:rPr>
          <w:rFonts w:ascii="Verdana" w:cs="Verdana" w:eastAsia="Verdana" w:hAnsi="Verdana"/>
          <w:w w:val="100"/>
          <w:sz w:val="20"/>
          <w:szCs w:val="20"/>
        </w:rPr>
        <w:t>    </w:t>
      </w:r>
      <w:r>
        <w:rPr>
          <w:rFonts w:ascii="Calibri" w:cs="Calibri" w:eastAsia="Calibri" w:hAnsi="Calibri"/>
          <w:w w:val="99"/>
          <w:sz w:val="20"/>
          <w:szCs w:val="20"/>
        </w:rPr>
        <w:t>Utilizes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Bootstrap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extensively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for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responsive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design</w:t>
      </w:r>
      <w:r>
        <w:rPr>
          <w:rFonts w:ascii="Calibri" w:cs="Calibri" w:eastAsia="Calibri" w:hAnsi="Calibri"/>
          <w:w w:val="100"/>
          <w:sz w:val="20"/>
          <w:szCs w:val="20"/>
        </w:rPr>
      </w:r>
    </w:p>
    <w:p>
      <w:pPr>
        <w:rPr>
          <w:rFonts w:ascii="Calibri" w:cs="Calibri" w:eastAsia="Calibri" w:hAnsi="Calibri"/>
          <w:sz w:val="20"/>
          <w:szCs w:val="20"/>
        </w:rPr>
        <w:jc w:val="left"/>
        <w:spacing w:before="27"/>
        <w:ind w:left="460"/>
      </w:pPr>
      <w:r>
        <w:rPr>
          <w:rFonts w:ascii="Verdana" w:cs="Verdana" w:eastAsia="Verdana" w:hAnsi="Verdana"/>
          <w:w w:val="99"/>
          <w:sz w:val="20"/>
          <w:szCs w:val="20"/>
        </w:rPr>
        <w:t>•</w:t>
      </w:r>
      <w:r>
        <w:rPr>
          <w:rFonts w:ascii="Verdana" w:cs="Verdana" w:eastAsia="Verdana" w:hAnsi="Verdana"/>
          <w:w w:val="100"/>
          <w:sz w:val="20"/>
          <w:szCs w:val="20"/>
        </w:rPr>
        <w:t>    </w:t>
      </w:r>
      <w:r>
        <w:rPr>
          <w:rFonts w:ascii="Calibri" w:cs="Calibri" w:eastAsia="Calibri" w:hAnsi="Calibri"/>
          <w:w w:val="99"/>
          <w:sz w:val="20"/>
          <w:szCs w:val="20"/>
        </w:rPr>
        <w:t>Crio.do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learning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project</w:t>
      </w:r>
      <w:r>
        <w:rPr>
          <w:rFonts w:ascii="Calibri" w:cs="Calibri" w:eastAsia="Calibri" w:hAnsi="Calibri"/>
          <w:w w:val="100"/>
          <w:sz w:val="20"/>
          <w:szCs w:val="20"/>
        </w:rPr>
      </w:r>
    </w:p>
    <w:p>
      <w:pPr>
        <w:rPr>
          <w:sz w:val="22"/>
          <w:szCs w:val="22"/>
        </w:rPr>
        <w:jc w:val="left"/>
        <w:spacing w:before="18" w:line="220" w:lineRule="exact"/>
      </w:pPr>
      <w:r>
        <w:rPr>
          <w:sz w:val="22"/>
          <w:szCs w:val="22"/>
        </w:rPr>
      </w:r>
    </w:p>
    <w:p>
      <w:pPr>
        <w:rPr>
          <w:rFonts w:ascii="Calibri" w:cs="Calibri" w:eastAsia="Calibri" w:hAnsi="Calibri"/>
          <w:sz w:val="22"/>
          <w:szCs w:val="22"/>
        </w:rPr>
        <w:jc w:val="left"/>
        <w:ind w:left="100"/>
      </w:pPr>
      <w:r>
        <w:rPr>
          <w:rFonts w:ascii="Calibri" w:cs="Calibri" w:eastAsia="Calibri" w:hAnsi="Calibri"/>
          <w:b/>
          <w:sz w:val="22"/>
          <w:szCs w:val="22"/>
        </w:rPr>
        <w:t>QTrip Dynamic | Crio.do</w:t>
      </w:r>
      <w:r>
        <w:rPr>
          <w:rFonts w:ascii="Calibri" w:cs="Calibri" w:eastAsia="Calibri" w:hAnsi="Calibri"/>
          <w:sz w:val="22"/>
          <w:szCs w:val="22"/>
        </w:rPr>
      </w:r>
    </w:p>
    <w:p>
      <w:pPr>
        <w:rPr>
          <w:sz w:val="11"/>
          <w:szCs w:val="11"/>
        </w:rPr>
        <w:jc w:val="left"/>
        <w:spacing w:before="1" w:line="100" w:lineRule="exact"/>
      </w:pPr>
      <w:r>
        <w:rPr>
          <w:sz w:val="11"/>
          <w:szCs w:val="11"/>
        </w:rPr>
      </w:r>
    </w:p>
    <w:p>
      <w:pPr>
        <w:rPr>
          <w:rFonts w:ascii="Calibri" w:cs="Calibri" w:eastAsia="Calibri" w:hAnsi="Calibri"/>
          <w:sz w:val="20"/>
          <w:szCs w:val="20"/>
        </w:rPr>
        <w:jc w:val="left"/>
        <w:ind w:left="100"/>
      </w:pPr>
      <w:r>
        <w:rPr>
          <w:rFonts w:ascii="Calibri" w:cs="Calibri" w:eastAsia="Calibri" w:hAnsi="Calibri"/>
          <w:w w:val="99"/>
          <w:sz w:val="20"/>
          <w:szCs w:val="20"/>
        </w:rPr>
        <w:t>QTrip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is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a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travel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website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aimed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at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a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traveler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looking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for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a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multitude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of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adventures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in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different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cities</w:t>
      </w:r>
      <w:r>
        <w:rPr>
          <w:rFonts w:ascii="Calibri" w:cs="Calibri" w:eastAsia="Calibri" w:hAnsi="Calibri"/>
          <w:w w:val="100"/>
          <w:sz w:val="20"/>
          <w:szCs w:val="20"/>
        </w:rPr>
      </w:r>
    </w:p>
    <w:p>
      <w:pPr>
        <w:rPr>
          <w:rFonts w:ascii="Calibri" w:cs="Calibri" w:eastAsia="Calibri" w:hAnsi="Calibri"/>
          <w:sz w:val="20"/>
          <w:szCs w:val="20"/>
        </w:rPr>
        <w:jc w:val="left"/>
        <w:spacing w:before="25"/>
        <w:ind w:left="460"/>
      </w:pPr>
      <w:r>
        <w:rPr>
          <w:rFonts w:ascii="Verdana" w:cs="Verdana" w:eastAsia="Verdana" w:hAnsi="Verdana"/>
          <w:w w:val="99"/>
          <w:sz w:val="20"/>
          <w:szCs w:val="20"/>
        </w:rPr>
        <w:t>•</w:t>
      </w:r>
      <w:r>
        <w:rPr>
          <w:rFonts w:ascii="Verdana" w:cs="Verdana" w:eastAsia="Verdana" w:hAnsi="Verdana"/>
          <w:w w:val="100"/>
          <w:sz w:val="20"/>
          <w:szCs w:val="20"/>
        </w:rPr>
        <w:t>    </w:t>
      </w:r>
      <w:r>
        <w:rPr>
          <w:rFonts w:ascii="Calibri" w:cs="Calibri" w:eastAsia="Calibri" w:hAnsi="Calibri"/>
          <w:w w:val="99"/>
          <w:sz w:val="20"/>
          <w:szCs w:val="20"/>
        </w:rPr>
        <w:t>Created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3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different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web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pages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from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wireframe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layout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using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HTML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and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CSS</w:t>
      </w:r>
      <w:r>
        <w:rPr>
          <w:rFonts w:ascii="Calibri" w:cs="Calibri" w:eastAsia="Calibri" w:hAnsi="Calibri"/>
          <w:w w:val="100"/>
          <w:sz w:val="20"/>
          <w:szCs w:val="20"/>
        </w:rPr>
      </w:r>
    </w:p>
    <w:p>
      <w:pPr>
        <w:rPr>
          <w:rFonts w:ascii="Calibri" w:cs="Calibri" w:eastAsia="Calibri" w:hAnsi="Calibri"/>
          <w:sz w:val="20"/>
          <w:szCs w:val="20"/>
        </w:rPr>
        <w:jc w:val="left"/>
        <w:spacing w:before="29"/>
        <w:ind w:left="460"/>
      </w:pPr>
      <w:r>
        <w:rPr>
          <w:rFonts w:ascii="Verdana" w:cs="Verdana" w:eastAsia="Verdana" w:hAnsi="Verdana"/>
          <w:w w:val="99"/>
          <w:sz w:val="20"/>
          <w:szCs w:val="20"/>
        </w:rPr>
        <w:t>•</w:t>
      </w:r>
      <w:r>
        <w:rPr>
          <w:rFonts w:ascii="Verdana" w:cs="Verdana" w:eastAsia="Verdana" w:hAnsi="Verdana"/>
          <w:w w:val="100"/>
          <w:sz w:val="20"/>
          <w:szCs w:val="20"/>
        </w:rPr>
        <w:t>    </w:t>
      </w:r>
      <w:r>
        <w:rPr>
          <w:rFonts w:ascii="Calibri" w:cs="Calibri" w:eastAsia="Calibri" w:hAnsi="Calibri"/>
          <w:w w:val="99"/>
          <w:sz w:val="20"/>
          <w:szCs w:val="20"/>
        </w:rPr>
        <w:t>Improved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UX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with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multi-select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filters,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image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carousels</w:t>
      </w:r>
      <w:r>
        <w:rPr>
          <w:rFonts w:ascii="Calibri" w:cs="Calibri" w:eastAsia="Calibri" w:hAnsi="Calibri"/>
          <w:w w:val="100"/>
          <w:sz w:val="20"/>
          <w:szCs w:val="20"/>
        </w:rPr>
      </w:r>
    </w:p>
    <w:p>
      <w:pPr>
        <w:rPr>
          <w:rFonts w:ascii="Calibri" w:cs="Calibri" w:eastAsia="Calibri" w:hAnsi="Calibri"/>
          <w:sz w:val="20"/>
          <w:szCs w:val="20"/>
        </w:rPr>
        <w:jc w:val="left"/>
        <w:spacing w:before="27"/>
        <w:ind w:left="460"/>
      </w:pPr>
      <w:r>
        <w:rPr>
          <w:rFonts w:ascii="Verdana" w:cs="Verdana" w:eastAsia="Verdana" w:hAnsi="Verdana"/>
          <w:w w:val="99"/>
          <w:sz w:val="20"/>
          <w:szCs w:val="20"/>
        </w:rPr>
        <w:t>•</w:t>
      </w:r>
      <w:r>
        <w:rPr>
          <w:rFonts w:ascii="Verdana" w:cs="Verdana" w:eastAsia="Verdana" w:hAnsi="Verdana"/>
          <w:w w:val="100"/>
          <w:sz w:val="20"/>
          <w:szCs w:val="20"/>
        </w:rPr>
        <w:t>    </w:t>
      </w:r>
      <w:r>
        <w:rPr>
          <w:rFonts w:ascii="Calibri" w:cs="Calibri" w:eastAsia="Calibri" w:hAnsi="Calibri"/>
          <w:w w:val="99"/>
          <w:sz w:val="20"/>
          <w:szCs w:val="20"/>
        </w:rPr>
        <w:t>Utilized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local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storage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to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persist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user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preference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at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client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side</w:t>
      </w:r>
      <w:r>
        <w:rPr>
          <w:rFonts w:ascii="Calibri" w:cs="Calibri" w:eastAsia="Calibri" w:hAnsi="Calibri"/>
          <w:w w:val="100"/>
          <w:sz w:val="20"/>
          <w:szCs w:val="20"/>
        </w:rPr>
      </w:r>
    </w:p>
    <w:p>
      <w:pPr>
        <w:rPr>
          <w:rFonts w:ascii="Calibri" w:cs="Calibri" w:eastAsia="Calibri" w:hAnsi="Calibri"/>
          <w:sz w:val="20"/>
          <w:szCs w:val="20"/>
        </w:rPr>
        <w:jc w:val="left"/>
        <w:spacing w:before="27"/>
        <w:ind w:left="460"/>
      </w:pPr>
      <w:r>
        <w:rPr>
          <w:rFonts w:ascii="Verdana" w:cs="Verdana" w:eastAsia="Verdana" w:hAnsi="Verdana"/>
          <w:w w:val="99"/>
          <w:sz w:val="20"/>
          <w:szCs w:val="20"/>
        </w:rPr>
        <w:t>•</w:t>
      </w:r>
      <w:r>
        <w:rPr>
          <w:rFonts w:ascii="Verdana" w:cs="Verdana" w:eastAsia="Verdana" w:hAnsi="Verdana"/>
          <w:w w:val="100"/>
          <w:sz w:val="20"/>
          <w:szCs w:val="20"/>
        </w:rPr>
        <w:t>    </w:t>
      </w:r>
      <w:r>
        <w:rPr>
          <w:rFonts w:ascii="Calibri" w:cs="Calibri" w:eastAsia="Calibri" w:hAnsi="Calibri"/>
          <w:w w:val="99"/>
          <w:sz w:val="20"/>
          <w:szCs w:val="20"/>
        </w:rPr>
        <w:t>Crio.do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learning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project</w:t>
      </w:r>
      <w:r>
        <w:rPr>
          <w:rFonts w:ascii="Calibri" w:cs="Calibri" w:eastAsia="Calibri" w:hAnsi="Calibri"/>
          <w:w w:val="100"/>
          <w:sz w:val="20"/>
          <w:szCs w:val="20"/>
        </w:rPr>
      </w:r>
    </w:p>
    <w:p>
      <w:pPr>
        <w:rPr>
          <w:sz w:val="22"/>
          <w:szCs w:val="22"/>
        </w:rPr>
        <w:jc w:val="left"/>
        <w:spacing w:before="18" w:line="220" w:lineRule="exact"/>
      </w:pPr>
      <w:r>
        <w:rPr>
          <w:sz w:val="22"/>
          <w:szCs w:val="22"/>
        </w:rPr>
      </w:r>
    </w:p>
    <w:p>
      <w:pPr>
        <w:rPr>
          <w:rFonts w:ascii="Calibri" w:cs="Calibri" w:eastAsia="Calibri" w:hAnsi="Calibri"/>
          <w:sz w:val="22"/>
          <w:szCs w:val="22"/>
        </w:rPr>
        <w:jc w:val="left"/>
        <w:ind w:left="220"/>
      </w:pPr>
      <w:r>
        <w:rPr>
          <w:rFonts w:ascii="Calibri" w:cs="Calibri" w:eastAsia="Calibri" w:hAnsi="Calibri"/>
          <w:b/>
          <w:sz w:val="22"/>
          <w:szCs w:val="22"/>
        </w:rPr>
        <w:t>XBoard | Crio.do</w:t>
      </w:r>
      <w:r>
        <w:rPr>
          <w:rFonts w:ascii="Calibri" w:cs="Calibri" w:eastAsia="Calibri" w:hAnsi="Calibri"/>
          <w:sz w:val="22"/>
          <w:szCs w:val="22"/>
        </w:rPr>
      </w:r>
    </w:p>
    <w:p>
      <w:pPr>
        <w:rPr>
          <w:rFonts w:ascii="Calibri" w:cs="Calibri" w:eastAsia="Calibri" w:hAnsi="Calibri"/>
          <w:sz w:val="20"/>
          <w:szCs w:val="20"/>
        </w:rPr>
        <w:jc w:val="center"/>
        <w:spacing w:before="29"/>
        <w:ind w:left="186" w:right="1203"/>
      </w:pPr>
      <w:r>
        <w:rPr>
          <w:rFonts w:ascii="Calibri" w:cs="Calibri" w:eastAsia="Calibri" w:hAnsi="Calibri"/>
          <w:w w:val="99"/>
          <w:sz w:val="20"/>
          <w:szCs w:val="20"/>
        </w:rPr>
        <w:t>XBoard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is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a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News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Feed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website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that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will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feature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the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latest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news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for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select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topic,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from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Flipboard.</w:t>
      </w:r>
      <w:r>
        <w:rPr>
          <w:rFonts w:ascii="Calibri" w:cs="Calibri" w:eastAsia="Calibri" w:hAnsi="Calibri"/>
          <w:w w:val="100"/>
          <w:sz w:val="20"/>
          <w:szCs w:val="20"/>
        </w:rPr>
      </w:r>
    </w:p>
    <w:p>
      <w:pPr>
        <w:rPr>
          <w:rFonts w:ascii="Calibri" w:cs="Calibri" w:eastAsia="Calibri" w:hAnsi="Calibri"/>
          <w:sz w:val="20"/>
          <w:szCs w:val="20"/>
        </w:rPr>
        <w:jc w:val="left"/>
        <w:spacing w:before="27"/>
        <w:ind w:left="460"/>
      </w:pPr>
      <w:r>
        <w:rPr>
          <w:rFonts w:ascii="Verdana" w:cs="Verdana" w:eastAsia="Verdana" w:hAnsi="Verdana"/>
          <w:w w:val="99"/>
          <w:sz w:val="20"/>
          <w:szCs w:val="20"/>
        </w:rPr>
        <w:t>•</w:t>
      </w:r>
      <w:r>
        <w:rPr>
          <w:rFonts w:ascii="Verdana" w:cs="Verdana" w:eastAsia="Verdana" w:hAnsi="Verdana"/>
          <w:w w:val="100"/>
          <w:sz w:val="20"/>
          <w:szCs w:val="20"/>
        </w:rPr>
        <w:t>    </w:t>
      </w:r>
      <w:r>
        <w:rPr>
          <w:rFonts w:ascii="Calibri" w:cs="Calibri" w:eastAsia="Calibri" w:hAnsi="Calibri"/>
          <w:w w:val="99"/>
          <w:sz w:val="20"/>
          <w:szCs w:val="20"/>
        </w:rPr>
        <w:t>Built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XBoard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using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HTML,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CSS,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Bootstrap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and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JavaScript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from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scratch</w:t>
      </w:r>
      <w:r>
        <w:rPr>
          <w:rFonts w:ascii="Calibri" w:cs="Calibri" w:eastAsia="Calibri" w:hAnsi="Calibri"/>
          <w:w w:val="100"/>
          <w:sz w:val="20"/>
          <w:szCs w:val="20"/>
        </w:rPr>
      </w:r>
    </w:p>
    <w:p>
      <w:pPr>
        <w:rPr>
          <w:rFonts w:ascii="Calibri" w:cs="Calibri" w:eastAsia="Calibri" w:hAnsi="Calibri"/>
          <w:sz w:val="20"/>
          <w:szCs w:val="20"/>
        </w:rPr>
        <w:jc w:val="left"/>
        <w:spacing w:before="29"/>
        <w:ind w:left="460"/>
      </w:pPr>
      <w:r>
        <w:rPr>
          <w:rFonts w:ascii="Verdana" w:cs="Verdana" w:eastAsia="Verdana" w:hAnsi="Verdana"/>
          <w:w w:val="99"/>
          <w:sz w:val="20"/>
          <w:szCs w:val="20"/>
        </w:rPr>
        <w:t>•</w:t>
      </w:r>
      <w:r>
        <w:rPr>
          <w:rFonts w:ascii="Verdana" w:cs="Verdana" w:eastAsia="Verdana" w:hAnsi="Verdana"/>
          <w:w w:val="100"/>
          <w:sz w:val="20"/>
          <w:szCs w:val="20"/>
        </w:rPr>
        <w:t>    </w:t>
      </w:r>
      <w:r>
        <w:rPr>
          <w:rFonts w:ascii="Calibri" w:cs="Calibri" w:eastAsia="Calibri" w:hAnsi="Calibri"/>
          <w:w w:val="99"/>
          <w:sz w:val="20"/>
          <w:szCs w:val="20"/>
        </w:rPr>
        <w:t>Used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according</w:t>
      </w:r>
      <w:r>
        <w:rPr>
          <w:rFonts w:ascii="Calibri" w:cs="Calibri" w:eastAsia="Calibri" w:hAnsi="Calibri"/>
          <w:w w:val="99"/>
          <w:sz w:val="20"/>
          <w:szCs w:val="20"/>
        </w:rPr>
        <w:t>’</w:t>
      </w:r>
      <w:r>
        <w:rPr>
          <w:rFonts w:ascii="Calibri" w:cs="Calibri" w:eastAsia="Calibri" w:hAnsi="Calibri"/>
          <w:w w:val="99"/>
          <w:sz w:val="20"/>
          <w:szCs w:val="20"/>
        </w:rPr>
        <w:t>s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and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Images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Carousel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to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improve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UI</w:t>
      </w:r>
      <w:r>
        <w:rPr>
          <w:rFonts w:ascii="Calibri" w:cs="Calibri" w:eastAsia="Calibri" w:hAnsi="Calibri"/>
          <w:w w:val="100"/>
          <w:sz w:val="20"/>
          <w:szCs w:val="20"/>
        </w:rPr>
      </w:r>
    </w:p>
    <w:p>
      <w:pPr>
        <w:rPr>
          <w:rFonts w:ascii="Calibri" w:cs="Calibri" w:eastAsia="Calibri" w:hAnsi="Calibri"/>
          <w:sz w:val="20"/>
          <w:szCs w:val="20"/>
        </w:rPr>
        <w:jc w:val="left"/>
        <w:spacing w:before="27"/>
        <w:ind w:left="460"/>
      </w:pPr>
      <w:r>
        <w:rPr>
          <w:rFonts w:ascii="Verdana" w:cs="Verdana" w:eastAsia="Verdana" w:hAnsi="Verdana"/>
          <w:w w:val="99"/>
          <w:sz w:val="20"/>
          <w:szCs w:val="20"/>
        </w:rPr>
        <w:t>•</w:t>
      </w:r>
      <w:r>
        <w:rPr>
          <w:rFonts w:ascii="Verdana" w:cs="Verdana" w:eastAsia="Verdana" w:hAnsi="Verdana"/>
          <w:w w:val="100"/>
          <w:sz w:val="20"/>
          <w:szCs w:val="20"/>
        </w:rPr>
        <w:t>    </w:t>
      </w:r>
      <w:r>
        <w:rPr>
          <w:rFonts w:ascii="Calibri" w:cs="Calibri" w:eastAsia="Calibri" w:hAnsi="Calibri"/>
          <w:w w:val="99"/>
          <w:sz w:val="20"/>
          <w:szCs w:val="20"/>
        </w:rPr>
        <w:t>Fetch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news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content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from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flipboard</w:t>
      </w:r>
      <w:r>
        <w:rPr>
          <w:rFonts w:ascii="Calibri" w:cs="Calibri" w:eastAsia="Calibri" w:hAnsi="Calibri"/>
          <w:w w:val="99"/>
          <w:sz w:val="20"/>
          <w:szCs w:val="20"/>
        </w:rPr>
        <w:t>’</w:t>
      </w:r>
      <w:r>
        <w:rPr>
          <w:rFonts w:ascii="Calibri" w:cs="Calibri" w:eastAsia="Calibri" w:hAnsi="Calibri"/>
          <w:w w:val="99"/>
          <w:sz w:val="20"/>
          <w:szCs w:val="20"/>
        </w:rPr>
        <w:t>s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RSS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feed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using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REST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API</w:t>
      </w:r>
      <w:r>
        <w:rPr>
          <w:rFonts w:ascii="Calibri" w:cs="Calibri" w:eastAsia="Calibri" w:hAnsi="Calibri"/>
          <w:w w:val="100"/>
          <w:sz w:val="20"/>
          <w:szCs w:val="20"/>
        </w:rPr>
      </w:r>
    </w:p>
    <w:p>
      <w:pPr>
        <w:rPr>
          <w:rFonts w:ascii="Calibri" w:cs="Calibri" w:eastAsia="Calibri" w:hAnsi="Calibri"/>
          <w:sz w:val="20"/>
          <w:szCs w:val="20"/>
        </w:rPr>
        <w:jc w:val="left"/>
        <w:spacing w:before="27"/>
        <w:ind w:left="460"/>
        <w:sectPr>
          <w:type w:val="continuous"/>
          <w:pgSz w:h="16840" w:w="11920"/>
          <w:pgMar w:bottom="280" w:left="1340" w:right="1340" w:top="660"/>
        </w:sectPr>
      </w:pPr>
      <w:r>
        <w:rPr>
          <w:rFonts w:ascii="Verdana" w:cs="Verdana" w:eastAsia="Verdana" w:hAnsi="Verdana"/>
          <w:w w:val="99"/>
          <w:sz w:val="20"/>
          <w:szCs w:val="20"/>
        </w:rPr>
        <w:t>•</w:t>
      </w:r>
      <w:r>
        <w:rPr>
          <w:rFonts w:ascii="Verdana" w:cs="Verdana" w:eastAsia="Verdana" w:hAnsi="Verdana"/>
          <w:w w:val="100"/>
          <w:sz w:val="20"/>
          <w:szCs w:val="20"/>
        </w:rPr>
        <w:t>    </w:t>
      </w:r>
      <w:r>
        <w:rPr>
          <w:rFonts w:ascii="Calibri" w:cs="Calibri" w:eastAsia="Calibri" w:hAnsi="Calibri"/>
          <w:w w:val="99"/>
          <w:sz w:val="20"/>
          <w:szCs w:val="20"/>
        </w:rPr>
        <w:t>Crio.do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learning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project</w:t>
      </w:r>
      <w:r>
        <w:rPr>
          <w:rFonts w:ascii="Calibri" w:cs="Calibri" w:eastAsia="Calibri" w:hAnsi="Calibri"/>
          <w:w w:val="100"/>
          <w:sz w:val="20"/>
          <w:szCs w:val="20"/>
        </w:rPr>
      </w:r>
    </w:p>
    <w:p>
      <w:pPr>
        <w:rPr>
          <w:rFonts w:ascii="Calibri" w:cs="Calibri" w:eastAsia="Calibri" w:hAnsi="Calibri"/>
          <w:sz w:val="22"/>
          <w:szCs w:val="22"/>
        </w:rPr>
        <w:jc w:val="left"/>
        <w:spacing w:before="52"/>
        <w:ind w:left="100"/>
      </w:pPr>
      <w:r>
        <w:pict>
          <v:group coordorigin="1544,12306" coordsize="8939,35" style="position:absolute;margin-left:77.175pt;margin-top:615.3pt;width:446.95pt;height:1.74pt;mso-position-horizontal-relative:page;mso-position-vertical-relative:page;z-index:-217">
            <v:shape coordorigin="1560,12323" coordsize="8906,0" filled="f" path="m1560,12323l10466,12323e" strokecolor="#9F9F9F" stroked="t" strokeweight="1.65pt" style="position:absolute;left:1560;top:12323;width:8906;height:0">
              <v:path arrowok="t"/>
            </v:shape>
            <v:shape coordorigin="1560,12311" coordsize="5,0" filled="f" path="m1560,12311l1565,12311e" strokecolor="#9F9F9F" stroked="t" strokeweight="0.33999pt" style="position:absolute;left:1560;top:12311;width:5;height:0">
              <v:path arrowok="t"/>
            </v:shape>
            <v:shape coordorigin="1560,12311" coordsize="5,0" filled="f" path="m1560,12311l1565,12311e" strokecolor="#9F9F9F" stroked="t" strokeweight="0.33999pt" style="position:absolute;left:1560;top:12311;width:5;height:0">
              <v:path arrowok="t"/>
            </v:shape>
            <v:shape coordorigin="1565,12311" coordsize="8898,0" filled="f" path="m1565,12311l10463,12311e" strokecolor="#9F9F9F" stroked="t" strokeweight="0.33999pt" style="position:absolute;left:1565;top:12311;width:8898;height:0">
              <v:path arrowok="t"/>
            </v:shape>
            <v:shape coordorigin="10464,12311" coordsize="5,0" filled="f" path="m10464,12311l10468,12311e" strokecolor="#E2E2E2" stroked="t" strokeweight="0.33999pt" style="position:absolute;left:10464;top:12311;width:5;height:0">
              <v:path arrowok="t"/>
            </v:shape>
            <v:shape coordorigin="10464,12311" coordsize="5,0" filled="f" path="m10464,12311l10468,12311e" strokecolor="#9F9F9F" stroked="t" strokeweight="0.33999pt" style="position:absolute;left:10464;top:12311;width:5;height:0">
              <v:path arrowok="t"/>
            </v:shape>
            <v:shape coordorigin="1560,12324" coordsize="5,0" filled="f" path="m1560,12324l1565,12324e" strokecolor="#9F9F9F" stroked="t" strokeweight="1.18pt" style="position:absolute;left:1560;top:12324;width:5;height:0">
              <v:path arrowok="t"/>
            </v:shape>
            <v:shape coordorigin="10464,12324" coordsize="5,0" filled="f" path="m10464,12324l10468,12324e" strokecolor="#E2E2E2" stroked="t" strokeweight="1.18pt" style="position:absolute;left:10464;top:12324;width:5;height:0">
              <v:path arrowok="t"/>
            </v:shape>
            <v:shape coordorigin="1560,12337" coordsize="5,0" filled="f" path="m1560,12337l1565,12337e" strokecolor="#9F9F9F" stroked="t" strokeweight="0.33999pt" style="position:absolute;left:1560;top:12337;width:5;height:0">
              <v:path arrowok="t"/>
            </v:shape>
            <v:shape coordorigin="1560,12337" coordsize="5,0" filled="f" path="m1560,12337l1565,12337e" strokecolor="#E2E2E2" stroked="t" strokeweight="0.33999pt" style="position:absolute;left:1560;top:12337;width:5;height:0">
              <v:path arrowok="t"/>
            </v:shape>
            <v:shape coordorigin="1565,12337" coordsize="8898,0" filled="f" path="m1565,12337l10463,12337e" strokecolor="#E2E2E2" stroked="t" strokeweight="0.33999pt" style="position:absolute;left:1565;top:12337;width:8898;height:0">
              <v:path arrowok="t"/>
            </v:shape>
            <v:shape coordorigin="10464,12337" coordsize="5,0" filled="f" path="m10464,12337l10468,12337e" strokecolor="#E2E2E2" stroked="t" strokeweight="0.33999pt" style="position:absolute;left:10464;top:12337;width:5;height:0">
              <v:path arrowok="t"/>
            </v:shape>
            <v:shape coordorigin="10464,12337" coordsize="5,0" filled="f" path="m10464,12337l10468,12337e" strokecolor="#E2E2E2" stroked="t" strokeweight="0.33999pt" style="position:absolute;left:10464;top:12337;width:5;height:0">
              <v:path arrowok="t"/>
            </v:shape>
            <w10:wrap type="none"/>
          </v:group>
        </w:pict>
      </w:r>
      <w:r>
        <w:pict>
          <v:group coordorigin="1423,11077" coordsize="9060,35" style="position:absolute;margin-left:71.15pt;margin-top:553.85pt;width:453pt;height:1.75pt;mso-position-horizontal-relative:page;mso-position-vertical-relative:page;z-index:-218">
            <v:shape coordorigin="1440,11094" coordsize="9026,0" filled="f" path="m1440,11094l10466,11094e" strokecolor="#9F9F9F" stroked="t" strokeweight="1.7pt" style="position:absolute;left:1440;top:11094;width:9026;height:0">
              <v:path arrowok="t"/>
            </v:shape>
            <v:shape coordorigin="1440,11082" coordsize="5,0" filled="f" path="m1440,11082l1445,11082e" strokecolor="#9F9F9F" stroked="t" strokeweight="0.33999pt" style="position:absolute;left:1440;top:11082;width:5;height:0">
              <v:path arrowok="t"/>
            </v:shape>
            <v:shape coordorigin="1440,11082" coordsize="5,0" filled="f" path="m1440,11082l1445,11082e" strokecolor="#9F9F9F" stroked="t" strokeweight="0.33999pt" style="position:absolute;left:1440;top:11082;width:5;height:0">
              <v:path arrowok="t"/>
            </v:shape>
            <v:shape coordorigin="1445,11082" coordsize="9018,0" filled="f" path="m1445,11082l10463,11082e" strokecolor="#9F9F9F" stroked="t" strokeweight="0.33999pt" style="position:absolute;left:1445;top:11082;width:9018;height:0">
              <v:path arrowok="t"/>
            </v:shape>
            <v:shape coordorigin="10464,11082" coordsize="5,0" filled="f" path="m10464,11082l10468,11082e" strokecolor="#E2E2E2" stroked="t" strokeweight="0.33999pt" style="position:absolute;left:10464;top:11082;width:5;height:0">
              <v:path arrowok="t"/>
            </v:shape>
            <v:shape coordorigin="10464,11082" coordsize="5,0" filled="f" path="m10464,11082l10468,11082e" strokecolor="#9F9F9F" stroked="t" strokeweight="0.33999pt" style="position:absolute;left:10464;top:11082;width:5;height:0">
              <v:path arrowok="t"/>
            </v:shape>
            <v:shape coordorigin="1440,11095" coordsize="5,0" filled="f" path="m1440,11095l1445,11095e" strokecolor="#9F9F9F" stroked="t" strokeweight="1.18pt" style="position:absolute;left:1440;top:11095;width:5;height:0">
              <v:path arrowok="t"/>
            </v:shape>
            <v:shape coordorigin="10464,11095" coordsize="5,0" filled="f" path="m10464,11095l10468,11095e" strokecolor="#E2E2E2" stroked="t" strokeweight="1.18pt" style="position:absolute;left:10464;top:11095;width:5;height:0">
              <v:path arrowok="t"/>
            </v:shape>
            <v:shape coordorigin="1440,11109" coordsize="5,0" filled="f" path="m1440,11109l1445,11109e" strokecolor="#9F9F9F" stroked="t" strokeweight="0.33999pt" style="position:absolute;left:1440;top:11109;width:5;height:0">
              <v:path arrowok="t"/>
            </v:shape>
            <v:shape coordorigin="1440,11109" coordsize="5,0" filled="f" path="m1440,11109l1445,11109e" strokecolor="#E2E2E2" stroked="t" strokeweight="0.33999pt" style="position:absolute;left:1440;top:11109;width:5;height:0">
              <v:path arrowok="t"/>
            </v:shape>
            <v:shape coordorigin="1445,11109" coordsize="9018,0" filled="f" path="m1445,11109l10463,11109e" strokecolor="#E2E2E2" stroked="t" strokeweight="0.33999pt" style="position:absolute;left:1445;top:11109;width:9018;height:0">
              <v:path arrowok="t"/>
            </v:shape>
            <v:shape coordorigin="10464,11109" coordsize="5,0" filled="f" path="m10464,11109l10468,11109e" strokecolor="#E2E2E2" stroked="t" strokeweight="0.33999pt" style="position:absolute;left:10464;top:11109;width:5;height:0">
              <v:path arrowok="t"/>
            </v:shape>
            <v:shape coordorigin="10464,11109" coordsize="5,0" filled="f" path="m10464,11109l10468,11109e" strokecolor="#E2E2E2" stroked="t" strokeweight="0.33999pt" style="position:absolute;left:10464;top:11109;width:5;height:0">
              <v:path arrowok="t"/>
            </v:shape>
            <w10:wrap type="none"/>
          </v:group>
        </w:pict>
      </w:r>
      <w:r>
        <w:pict>
          <v:group coordorigin="1424,8476" coordsize="9059,34" style="position:absolute;margin-left:71.175pt;margin-top:423.8pt;width:452.95pt;height:1.7pt;mso-position-horizontal-relative:page;mso-position-vertical-relative:page;z-index:-219">
            <v:shape coordorigin="1440,8493" coordsize="9026,0" filled="f" path="m1440,8493l10466,8493e" strokecolor="#9F9F9F" stroked="t" strokeweight="1.65pt" style="position:absolute;left:1440;top:8493;width:9026;height:0">
              <v:path arrowok="t"/>
            </v:shape>
            <v:shape coordorigin="1440,8480" coordsize="5,0" filled="f" path="m1440,8480l1445,8480e" strokecolor="#9F9F9F" stroked="t" strokeweight="0.33999pt" style="position:absolute;left:1440;top:8480;width:5;height:0">
              <v:path arrowok="t"/>
            </v:shape>
            <v:shape coordorigin="1440,8480" coordsize="5,0" filled="f" path="m1440,8480l1445,8480e" strokecolor="#9F9F9F" stroked="t" strokeweight="0.33999pt" style="position:absolute;left:1440;top:8480;width:5;height:0">
              <v:path arrowok="t"/>
            </v:shape>
            <v:shape coordorigin="1445,8480" coordsize="9018,0" filled="f" path="m1445,8480l10463,8480e" strokecolor="#9F9F9F" stroked="t" strokeweight="0.33999pt" style="position:absolute;left:1445;top:8480;width:9018;height:0">
              <v:path arrowok="t"/>
            </v:shape>
            <v:shape coordorigin="10464,8480" coordsize="5,0" filled="f" path="m10464,8480l10468,8480e" strokecolor="#E2E2E2" stroked="t" strokeweight="0.33999pt" style="position:absolute;left:10464;top:8480;width:5;height:0">
              <v:path arrowok="t"/>
            </v:shape>
            <v:shape coordorigin="10464,8480" coordsize="5,0" filled="f" path="m10464,8480l10468,8480e" strokecolor="#9F9F9F" stroked="t" strokeweight="0.33999pt" style="position:absolute;left:10464;top:8480;width:5;height:0">
              <v:path arrowok="t"/>
            </v:shape>
            <v:shape coordorigin="1440,8493" coordsize="5,0" filled="f" path="m1440,8493l1445,8493e" strokecolor="#9F9F9F" stroked="t" strokeweight="1.18pt" style="position:absolute;left:1440;top:8493;width:5;height:0">
              <v:path arrowok="t"/>
            </v:shape>
            <v:shape coordorigin="10464,8493" coordsize="5,0" filled="f" path="m10464,8493l10468,8493e" strokecolor="#E2E2E2" stroked="t" strokeweight="1.18pt" style="position:absolute;left:10464;top:8493;width:5;height:0">
              <v:path arrowok="t"/>
            </v:shape>
            <v:shape coordorigin="1440,8507" coordsize="5,0" filled="f" path="m1440,8507l1445,8507e" strokecolor="#9F9F9F" stroked="t" strokeweight="0.33999pt" style="position:absolute;left:1440;top:8507;width:5;height:0">
              <v:path arrowok="t"/>
            </v:shape>
            <v:shape coordorigin="1440,8507" coordsize="5,0" filled="f" path="m1440,8507l1445,8507e" strokecolor="#E2E2E2" stroked="t" strokeweight="0.33999pt" style="position:absolute;left:1440;top:8507;width:5;height:0">
              <v:path arrowok="t"/>
            </v:shape>
            <v:shape coordorigin="1445,8507" coordsize="9018,0" filled="f" path="m1445,8507l10463,8507e" strokecolor="#E2E2E2" stroked="t" strokeweight="0.33999pt" style="position:absolute;left:1445;top:8507;width:9018;height:0">
              <v:path arrowok="t"/>
            </v:shape>
            <v:shape coordorigin="10464,8507" coordsize="5,0" filled="f" path="m10464,8507l10468,8507e" strokecolor="#E2E2E2" stroked="t" strokeweight="0.33999pt" style="position:absolute;left:10464;top:8507;width:5;height:0">
              <v:path arrowok="t"/>
            </v:shape>
            <v:shape coordorigin="10464,8507" coordsize="5,0" filled="f" path="m10464,8507l10468,8507e" strokecolor="#E2E2E2" stroked="t" strokeweight="0.33999pt" style="position:absolute;left:10464;top:8507;width:5;height:0">
              <v:path arrowok="t"/>
            </v:shape>
            <w10:wrap type="none"/>
          </v:group>
        </w:pict>
      </w:r>
      <w:r>
        <w:pict>
          <v:group coordorigin="1424,6906" coordsize="9059,34" style="position:absolute;margin-left:71.175pt;margin-top:345.3pt;width:452.95pt;height:1.72pt;mso-position-horizontal-relative:page;mso-position-vertical-relative:page;z-index:-220">
            <v:shape coordorigin="1440,6923" coordsize="9026,0" filled="f" path="m1440,6923l10466,6923e" strokecolor="#9F9F9F" stroked="t" strokeweight="1.65pt" style="position:absolute;left:1440;top:6923;width:9026;height:0">
              <v:path arrowok="t"/>
            </v:shape>
            <v:shape coordorigin="1440,6911" coordsize="5,0" filled="f" path="m1440,6911l1445,6911e" strokecolor="#9F9F9F" stroked="t" strokeweight="0.34002pt" style="position:absolute;left:1440;top:6911;width:5;height:0">
              <v:path arrowok="t"/>
            </v:shape>
            <v:shape coordorigin="1440,6911" coordsize="5,0" filled="f" path="m1440,6911l1445,6911e" strokecolor="#9F9F9F" stroked="t" strokeweight="0.34002pt" style="position:absolute;left:1440;top:6911;width:5;height:0">
              <v:path arrowok="t"/>
            </v:shape>
            <v:shape coordorigin="1445,6911" coordsize="9018,0" filled="f" path="m1445,6911l10463,6911e" strokecolor="#9F9F9F" stroked="t" strokeweight="0.34002pt" style="position:absolute;left:1445;top:6911;width:9018;height:0">
              <v:path arrowok="t"/>
            </v:shape>
            <v:shape coordorigin="10464,6911" coordsize="5,0" filled="f" path="m10464,6911l10468,6911e" strokecolor="#E2E2E2" stroked="t" strokeweight="0.34002pt" style="position:absolute;left:10464;top:6911;width:5;height:0">
              <v:path arrowok="t"/>
            </v:shape>
            <v:shape coordorigin="10464,6911" coordsize="5,0" filled="f" path="m10464,6911l10468,6911e" strokecolor="#9F9F9F" stroked="t" strokeweight="0.34002pt" style="position:absolute;left:10464;top:6911;width:5;height:0">
              <v:path arrowok="t"/>
            </v:shape>
            <v:shape coordorigin="1440,6924" coordsize="5,0" filled="f" path="m1440,6924l1445,6924e" strokecolor="#9F9F9F" stroked="t" strokeweight="1.18pt" style="position:absolute;left:1440;top:6924;width:5;height:0">
              <v:path arrowok="t"/>
            </v:shape>
            <v:shape coordorigin="10464,6924" coordsize="5,0" filled="f" path="m10464,6924l10468,6924e" strokecolor="#E2E2E2" stroked="t" strokeweight="1.18pt" style="position:absolute;left:10464;top:6924;width:5;height:0">
              <v:path arrowok="t"/>
            </v:shape>
            <v:shape coordorigin="1440,6937" coordsize="5,0" filled="f" path="m1440,6937l1445,6937e" strokecolor="#9F9F9F" stroked="t" strokeweight="0.34002pt" style="position:absolute;left:1440;top:6937;width:5;height:0">
              <v:path arrowok="t"/>
            </v:shape>
            <v:shape coordorigin="1440,6937" coordsize="5,0" filled="f" path="m1440,6937l1445,6937e" strokecolor="#E2E2E2" stroked="t" strokeweight="0.34002pt" style="position:absolute;left:1440;top:6937;width:5;height:0">
              <v:path arrowok="t"/>
            </v:shape>
            <v:shape coordorigin="1445,6937" coordsize="9018,0" filled="f" path="m1445,6937l10463,6937e" strokecolor="#E2E2E2" stroked="t" strokeweight="0.34002pt" style="position:absolute;left:1445;top:6937;width:9018;height:0">
              <v:path arrowok="t"/>
            </v:shape>
            <v:shape coordorigin="10464,6937" coordsize="5,0" filled="f" path="m10464,6937l10468,6937e" strokecolor="#E2E2E2" stroked="t" strokeweight="0.34002pt" style="position:absolute;left:10464;top:6937;width:5;height:0">
              <v:path arrowok="t"/>
            </v:shape>
            <v:shape coordorigin="10464,6937" coordsize="5,0" filled="f" path="m10464,6937l10468,6937e" strokecolor="#E2E2E2" stroked="t" strokeweight="0.34002pt" style="position:absolute;left:10464;top:6937;width:5;height:0">
              <v:path arrowok="t"/>
            </v:shape>
            <w10:wrap type="none"/>
          </v:group>
        </w:pict>
      </w:r>
      <w:r>
        <w:rPr>
          <w:rFonts w:ascii="Calibri" w:cs="Calibri" w:eastAsia="Calibri" w:hAnsi="Calibri"/>
          <w:b/>
          <w:sz w:val="22"/>
          <w:szCs w:val="22"/>
        </w:rPr>
        <w:t>EswariGroup.com/Interiors | ASE Technologies</w:t>
      </w:r>
      <w:r>
        <w:rPr>
          <w:rFonts w:ascii="Calibri" w:cs="Calibri" w:eastAsia="Calibri" w:hAnsi="Calibri"/>
          <w:sz w:val="22"/>
          <w:szCs w:val="22"/>
        </w:rPr>
      </w:r>
    </w:p>
    <w:p>
      <w:pPr>
        <w:rPr>
          <w:rFonts w:ascii="Calibri" w:cs="Calibri" w:eastAsia="Calibri" w:hAnsi="Calibri"/>
          <w:sz w:val="20"/>
          <w:szCs w:val="20"/>
        </w:rPr>
        <w:jc w:val="left"/>
        <w:spacing w:before="29"/>
        <w:ind w:left="100"/>
      </w:pPr>
      <w:r>
        <w:rPr>
          <w:rFonts w:ascii="Calibri" w:cs="Calibri" w:eastAsia="Calibri" w:hAnsi="Calibri"/>
          <w:w w:val="99"/>
          <w:sz w:val="20"/>
          <w:szCs w:val="20"/>
        </w:rPr>
        <w:t>EswariGroup.com/interiors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is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the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sub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company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of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Eswari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Group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of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companies.</w:t>
      </w:r>
      <w:r>
        <w:rPr>
          <w:rFonts w:ascii="Calibri" w:cs="Calibri" w:eastAsia="Calibri" w:hAnsi="Calibri"/>
          <w:w w:val="100"/>
          <w:sz w:val="20"/>
          <w:szCs w:val="20"/>
        </w:rPr>
      </w:r>
    </w:p>
    <w:p>
      <w:pPr>
        <w:rPr>
          <w:rFonts w:ascii="Calibri" w:cs="Calibri" w:eastAsia="Calibri" w:hAnsi="Calibri"/>
          <w:sz w:val="20"/>
          <w:szCs w:val="20"/>
        </w:rPr>
        <w:jc w:val="left"/>
        <w:spacing w:before="27"/>
        <w:ind w:left="460"/>
      </w:pPr>
      <w:r>
        <w:rPr>
          <w:rFonts w:ascii="Verdana" w:cs="Verdana" w:eastAsia="Verdana" w:hAnsi="Verdana"/>
          <w:w w:val="99"/>
          <w:sz w:val="20"/>
          <w:szCs w:val="20"/>
        </w:rPr>
        <w:t>•</w:t>
      </w:r>
      <w:r>
        <w:rPr>
          <w:rFonts w:ascii="Verdana" w:cs="Verdana" w:eastAsia="Verdana" w:hAnsi="Verdana"/>
          <w:w w:val="100"/>
          <w:sz w:val="20"/>
          <w:szCs w:val="20"/>
        </w:rPr>
        <w:t>    </w:t>
      </w:r>
      <w:r>
        <w:rPr>
          <w:rFonts w:ascii="Calibri" w:cs="Calibri" w:eastAsia="Calibri" w:hAnsi="Calibri"/>
          <w:w w:val="99"/>
          <w:sz w:val="20"/>
          <w:szCs w:val="20"/>
        </w:rPr>
        <w:t>Built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this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using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HTML,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CSS,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Bootstrap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and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JavaScript.</w:t>
      </w:r>
      <w:r>
        <w:rPr>
          <w:rFonts w:ascii="Calibri" w:cs="Calibri" w:eastAsia="Calibri" w:hAnsi="Calibri"/>
          <w:w w:val="100"/>
          <w:sz w:val="20"/>
          <w:szCs w:val="20"/>
        </w:rPr>
      </w:r>
    </w:p>
    <w:p>
      <w:pPr>
        <w:rPr>
          <w:rFonts w:ascii="Calibri" w:cs="Calibri" w:eastAsia="Calibri" w:hAnsi="Calibri"/>
          <w:sz w:val="20"/>
          <w:szCs w:val="20"/>
        </w:rPr>
        <w:jc w:val="left"/>
        <w:spacing w:before="27"/>
        <w:ind w:left="460"/>
      </w:pPr>
      <w:r>
        <w:rPr>
          <w:rFonts w:ascii="Verdana" w:cs="Verdana" w:eastAsia="Verdana" w:hAnsi="Verdana"/>
          <w:w w:val="99"/>
          <w:sz w:val="20"/>
          <w:szCs w:val="20"/>
        </w:rPr>
        <w:t>•</w:t>
      </w:r>
      <w:r>
        <w:rPr>
          <w:rFonts w:ascii="Verdana" w:cs="Verdana" w:eastAsia="Verdana" w:hAnsi="Verdana"/>
          <w:w w:val="100"/>
          <w:sz w:val="20"/>
          <w:szCs w:val="20"/>
        </w:rPr>
        <w:t>    </w:t>
      </w:r>
      <w:r>
        <w:rPr>
          <w:rFonts w:ascii="Calibri" w:cs="Calibri" w:eastAsia="Calibri" w:hAnsi="Calibri"/>
          <w:w w:val="99"/>
          <w:sz w:val="20"/>
          <w:szCs w:val="20"/>
        </w:rPr>
        <w:t>Using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PHP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as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backend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and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MySQL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database.</w:t>
      </w:r>
      <w:r>
        <w:rPr>
          <w:rFonts w:ascii="Calibri" w:cs="Calibri" w:eastAsia="Calibri" w:hAnsi="Calibri"/>
          <w:w w:val="100"/>
          <w:sz w:val="20"/>
          <w:szCs w:val="20"/>
        </w:rPr>
      </w:r>
    </w:p>
    <w:p>
      <w:pPr>
        <w:rPr>
          <w:sz w:val="28"/>
          <w:szCs w:val="28"/>
        </w:rPr>
        <w:jc w:val="left"/>
        <w:spacing w:before="11" w:line="280" w:lineRule="exact"/>
      </w:pPr>
      <w:r>
        <w:rPr>
          <w:sz w:val="28"/>
          <w:szCs w:val="28"/>
        </w:rPr>
      </w:r>
    </w:p>
    <w:p>
      <w:pPr>
        <w:rPr>
          <w:rFonts w:ascii="Calibri" w:cs="Calibri" w:eastAsia="Calibri" w:hAnsi="Calibri"/>
          <w:sz w:val="22"/>
          <w:szCs w:val="22"/>
        </w:rPr>
        <w:jc w:val="left"/>
        <w:ind w:left="100"/>
      </w:pPr>
      <w:r>
        <w:rPr>
          <w:rFonts w:ascii="Calibri" w:cs="Calibri" w:eastAsia="Calibri" w:hAnsi="Calibri"/>
          <w:b/>
          <w:sz w:val="22"/>
          <w:szCs w:val="22"/>
        </w:rPr>
        <w:t>EswariGroup.com | ASE Technologies</w:t>
      </w:r>
      <w:r>
        <w:rPr>
          <w:rFonts w:ascii="Calibri" w:cs="Calibri" w:eastAsia="Calibri" w:hAnsi="Calibri"/>
          <w:sz w:val="22"/>
          <w:szCs w:val="22"/>
        </w:rPr>
      </w:r>
    </w:p>
    <w:p>
      <w:pPr>
        <w:rPr>
          <w:rFonts w:ascii="Calibri" w:cs="Calibri" w:eastAsia="Calibri" w:hAnsi="Calibri"/>
          <w:sz w:val="20"/>
          <w:szCs w:val="20"/>
        </w:rPr>
        <w:jc w:val="left"/>
        <w:spacing w:before="31"/>
        <w:ind w:left="100"/>
      </w:pPr>
      <w:r>
        <w:rPr>
          <w:rFonts w:ascii="Calibri" w:cs="Calibri" w:eastAsia="Calibri" w:hAnsi="Calibri"/>
          <w:w w:val="99"/>
          <w:sz w:val="20"/>
          <w:szCs w:val="20"/>
        </w:rPr>
        <w:t>EswariGroup.com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is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the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own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website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of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Eswari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Group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of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companies.</w:t>
      </w:r>
      <w:r>
        <w:rPr>
          <w:rFonts w:ascii="Calibri" w:cs="Calibri" w:eastAsia="Calibri" w:hAnsi="Calibri"/>
          <w:w w:val="100"/>
          <w:sz w:val="20"/>
          <w:szCs w:val="20"/>
        </w:rPr>
      </w:r>
    </w:p>
    <w:p>
      <w:pPr>
        <w:rPr>
          <w:rFonts w:ascii="Calibri" w:cs="Calibri" w:eastAsia="Calibri" w:hAnsi="Calibri"/>
          <w:sz w:val="20"/>
          <w:szCs w:val="20"/>
        </w:rPr>
        <w:jc w:val="left"/>
        <w:spacing w:before="25"/>
        <w:ind w:left="460"/>
      </w:pPr>
      <w:r>
        <w:rPr>
          <w:rFonts w:ascii="Verdana" w:cs="Verdana" w:eastAsia="Verdana" w:hAnsi="Verdana"/>
          <w:w w:val="99"/>
          <w:sz w:val="20"/>
          <w:szCs w:val="20"/>
        </w:rPr>
        <w:t>•</w:t>
      </w:r>
      <w:r>
        <w:rPr>
          <w:rFonts w:ascii="Verdana" w:cs="Verdana" w:eastAsia="Verdana" w:hAnsi="Verdana"/>
          <w:w w:val="100"/>
          <w:sz w:val="20"/>
          <w:szCs w:val="20"/>
        </w:rPr>
        <w:t>    </w:t>
      </w:r>
      <w:r>
        <w:rPr>
          <w:rFonts w:ascii="Calibri" w:cs="Calibri" w:eastAsia="Calibri" w:hAnsi="Calibri"/>
          <w:w w:val="99"/>
          <w:sz w:val="20"/>
          <w:szCs w:val="20"/>
        </w:rPr>
        <w:t>Built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this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using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HTML,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CSS,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Bootstrap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and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JavaScript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from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scratch.</w:t>
      </w:r>
      <w:r>
        <w:rPr>
          <w:rFonts w:ascii="Calibri" w:cs="Calibri" w:eastAsia="Calibri" w:hAnsi="Calibri"/>
          <w:w w:val="100"/>
          <w:sz w:val="20"/>
          <w:szCs w:val="20"/>
        </w:rPr>
      </w:r>
    </w:p>
    <w:p>
      <w:pPr>
        <w:rPr>
          <w:rFonts w:ascii="Calibri" w:cs="Calibri" w:eastAsia="Calibri" w:hAnsi="Calibri"/>
          <w:sz w:val="20"/>
          <w:szCs w:val="20"/>
        </w:rPr>
        <w:jc w:val="left"/>
        <w:spacing w:before="29"/>
        <w:ind w:left="460"/>
      </w:pPr>
      <w:r>
        <w:rPr>
          <w:rFonts w:ascii="Verdana" w:cs="Verdana" w:eastAsia="Verdana" w:hAnsi="Verdana"/>
          <w:w w:val="99"/>
          <w:sz w:val="20"/>
          <w:szCs w:val="20"/>
        </w:rPr>
        <w:t>•</w:t>
      </w:r>
      <w:r>
        <w:rPr>
          <w:rFonts w:ascii="Verdana" w:cs="Verdana" w:eastAsia="Verdana" w:hAnsi="Verdana"/>
          <w:w w:val="100"/>
          <w:sz w:val="20"/>
          <w:szCs w:val="20"/>
        </w:rPr>
        <w:t>    </w:t>
      </w:r>
      <w:r>
        <w:rPr>
          <w:rFonts w:ascii="Calibri" w:cs="Calibri" w:eastAsia="Calibri" w:hAnsi="Calibri"/>
          <w:w w:val="99"/>
          <w:sz w:val="20"/>
          <w:szCs w:val="20"/>
        </w:rPr>
        <w:t>Using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PHP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as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backend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and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MySQL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database.</w:t>
      </w:r>
      <w:r>
        <w:rPr>
          <w:rFonts w:ascii="Calibri" w:cs="Calibri" w:eastAsia="Calibri" w:hAnsi="Calibri"/>
          <w:w w:val="100"/>
          <w:sz w:val="20"/>
          <w:szCs w:val="20"/>
        </w:rPr>
      </w:r>
    </w:p>
    <w:p>
      <w:pPr>
        <w:rPr>
          <w:sz w:val="22"/>
          <w:szCs w:val="22"/>
        </w:rPr>
        <w:jc w:val="left"/>
        <w:spacing w:before="18" w:line="220" w:lineRule="exact"/>
      </w:pPr>
      <w:r>
        <w:rPr>
          <w:sz w:val="22"/>
          <w:szCs w:val="22"/>
        </w:rPr>
      </w:r>
    </w:p>
    <w:p>
      <w:pPr>
        <w:rPr>
          <w:rFonts w:ascii="Calibri" w:cs="Calibri" w:eastAsia="Calibri" w:hAnsi="Calibri"/>
          <w:sz w:val="22"/>
          <w:szCs w:val="22"/>
        </w:rPr>
        <w:jc w:val="left"/>
        <w:ind w:left="100"/>
      </w:pPr>
      <w:r>
        <w:rPr>
          <w:rFonts w:ascii="Calibri" w:cs="Calibri" w:eastAsia="Calibri" w:hAnsi="Calibri"/>
          <w:b/>
          <w:sz w:val="22"/>
          <w:szCs w:val="22"/>
        </w:rPr>
        <w:t>Parimi</w:t>
      </w:r>
      <w:r>
        <w:rPr>
          <w:rFonts w:ascii="Calibri" w:cs="Calibri" w:eastAsia="Calibri" w:hAnsi="Calibri"/>
          <w:b/>
          <w:sz w:val="22"/>
          <w:szCs w:val="22"/>
        </w:rPr>
        <w:t>’</w:t>
      </w:r>
      <w:r>
        <w:rPr>
          <w:rFonts w:ascii="Calibri" w:cs="Calibri" w:eastAsia="Calibri" w:hAnsi="Calibri"/>
          <w:b/>
          <w:sz w:val="22"/>
          <w:szCs w:val="22"/>
        </w:rPr>
        <w:t>s Dental Care | ASE Technologies</w:t>
      </w:r>
      <w:r>
        <w:rPr>
          <w:rFonts w:ascii="Calibri" w:cs="Calibri" w:eastAsia="Calibri" w:hAnsi="Calibri"/>
          <w:sz w:val="22"/>
          <w:szCs w:val="22"/>
        </w:rPr>
      </w:r>
    </w:p>
    <w:p>
      <w:pPr>
        <w:rPr>
          <w:rFonts w:ascii="Calibri" w:cs="Calibri" w:eastAsia="Calibri" w:hAnsi="Calibri"/>
          <w:sz w:val="20"/>
          <w:szCs w:val="20"/>
        </w:rPr>
        <w:jc w:val="left"/>
        <w:spacing w:before="29"/>
        <w:ind w:left="100"/>
      </w:pPr>
      <w:r>
        <w:rPr>
          <w:rFonts w:ascii="Calibri" w:cs="Calibri" w:eastAsia="Calibri" w:hAnsi="Calibri"/>
          <w:w w:val="99"/>
          <w:sz w:val="20"/>
          <w:szCs w:val="20"/>
        </w:rPr>
        <w:t>Parimi</w:t>
      </w:r>
      <w:r>
        <w:rPr>
          <w:rFonts w:ascii="Calibri" w:cs="Calibri" w:eastAsia="Calibri" w:hAnsi="Calibri"/>
          <w:w w:val="99"/>
          <w:sz w:val="20"/>
          <w:szCs w:val="20"/>
        </w:rPr>
        <w:t>’</w:t>
      </w:r>
      <w:r>
        <w:rPr>
          <w:rFonts w:ascii="Calibri" w:cs="Calibri" w:eastAsia="Calibri" w:hAnsi="Calibri"/>
          <w:w w:val="99"/>
          <w:sz w:val="20"/>
          <w:szCs w:val="20"/>
        </w:rPr>
        <w:t>s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Dental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Care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is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one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of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the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clients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in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Eswari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Group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of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companies.</w:t>
      </w:r>
      <w:r>
        <w:rPr>
          <w:rFonts w:ascii="Calibri" w:cs="Calibri" w:eastAsia="Calibri" w:hAnsi="Calibri"/>
          <w:w w:val="100"/>
          <w:sz w:val="20"/>
          <w:szCs w:val="20"/>
        </w:rPr>
      </w:r>
    </w:p>
    <w:p>
      <w:pPr>
        <w:rPr>
          <w:rFonts w:ascii="Calibri" w:cs="Calibri" w:eastAsia="Calibri" w:hAnsi="Calibri"/>
          <w:sz w:val="20"/>
          <w:szCs w:val="20"/>
        </w:rPr>
        <w:jc w:val="left"/>
        <w:spacing w:before="27"/>
        <w:ind w:left="460"/>
      </w:pPr>
      <w:r>
        <w:rPr>
          <w:rFonts w:ascii="Verdana" w:cs="Verdana" w:eastAsia="Verdana" w:hAnsi="Verdana"/>
          <w:w w:val="99"/>
          <w:sz w:val="20"/>
          <w:szCs w:val="20"/>
        </w:rPr>
        <w:t>•</w:t>
      </w:r>
      <w:r>
        <w:rPr>
          <w:rFonts w:ascii="Verdana" w:cs="Verdana" w:eastAsia="Verdana" w:hAnsi="Verdana"/>
          <w:w w:val="100"/>
          <w:sz w:val="20"/>
          <w:szCs w:val="20"/>
        </w:rPr>
        <w:t>    </w:t>
      </w:r>
      <w:r>
        <w:rPr>
          <w:rFonts w:ascii="Calibri" w:cs="Calibri" w:eastAsia="Calibri" w:hAnsi="Calibri"/>
          <w:w w:val="99"/>
          <w:sz w:val="20"/>
          <w:szCs w:val="20"/>
        </w:rPr>
        <w:t>Built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this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using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HTML,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CSS,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Bootstrap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and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JavaScript.</w:t>
      </w:r>
      <w:r>
        <w:rPr>
          <w:rFonts w:ascii="Calibri" w:cs="Calibri" w:eastAsia="Calibri" w:hAnsi="Calibri"/>
          <w:w w:val="100"/>
          <w:sz w:val="20"/>
          <w:szCs w:val="20"/>
        </w:rPr>
      </w:r>
    </w:p>
    <w:p>
      <w:pPr>
        <w:rPr>
          <w:rFonts w:ascii="Calibri" w:cs="Calibri" w:eastAsia="Calibri" w:hAnsi="Calibri"/>
          <w:sz w:val="20"/>
          <w:szCs w:val="20"/>
        </w:rPr>
        <w:jc w:val="left"/>
        <w:spacing w:before="27"/>
        <w:ind w:left="460"/>
      </w:pPr>
      <w:r>
        <w:rPr>
          <w:rFonts w:ascii="Verdana" w:cs="Verdana" w:eastAsia="Verdana" w:hAnsi="Verdana"/>
          <w:w w:val="99"/>
          <w:sz w:val="20"/>
          <w:szCs w:val="20"/>
        </w:rPr>
        <w:t>•</w:t>
      </w:r>
      <w:r>
        <w:rPr>
          <w:rFonts w:ascii="Verdana" w:cs="Verdana" w:eastAsia="Verdana" w:hAnsi="Verdana"/>
          <w:w w:val="100"/>
          <w:sz w:val="20"/>
          <w:szCs w:val="20"/>
        </w:rPr>
        <w:t>    </w:t>
      </w:r>
      <w:r>
        <w:rPr>
          <w:rFonts w:ascii="Calibri" w:cs="Calibri" w:eastAsia="Calibri" w:hAnsi="Calibri"/>
          <w:w w:val="99"/>
          <w:sz w:val="20"/>
          <w:szCs w:val="20"/>
        </w:rPr>
        <w:t>Using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PHP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as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backend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and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MySQL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database.</w:t>
      </w:r>
      <w:r>
        <w:rPr>
          <w:rFonts w:ascii="Calibri" w:cs="Calibri" w:eastAsia="Calibri" w:hAnsi="Calibri"/>
          <w:w w:val="100"/>
          <w:sz w:val="20"/>
          <w:szCs w:val="20"/>
        </w:rPr>
      </w:r>
    </w:p>
    <w:p>
      <w:pPr>
        <w:rPr>
          <w:sz w:val="22"/>
          <w:szCs w:val="22"/>
        </w:rPr>
        <w:jc w:val="left"/>
        <w:spacing w:before="19" w:line="220" w:lineRule="exact"/>
      </w:pPr>
      <w:r>
        <w:rPr>
          <w:sz w:val="22"/>
          <w:szCs w:val="22"/>
        </w:rPr>
      </w:r>
    </w:p>
    <w:p>
      <w:pPr>
        <w:rPr>
          <w:rFonts w:ascii="Calibri" w:cs="Calibri" w:eastAsia="Calibri" w:hAnsi="Calibri"/>
          <w:sz w:val="22"/>
          <w:szCs w:val="22"/>
        </w:rPr>
        <w:jc w:val="left"/>
        <w:ind w:left="100"/>
      </w:pPr>
      <w:r>
        <w:rPr>
          <w:rFonts w:ascii="Calibri" w:cs="Calibri" w:eastAsia="Calibri" w:hAnsi="Calibri"/>
          <w:b/>
          <w:sz w:val="22"/>
          <w:szCs w:val="22"/>
        </w:rPr>
        <w:t>Root</w:t>
      </w:r>
      <w:r>
        <w:rPr>
          <w:rFonts w:ascii="Calibri" w:cs="Calibri" w:eastAsia="Calibri" w:hAnsi="Calibri"/>
          <w:b/>
          <w:sz w:val="22"/>
          <w:szCs w:val="22"/>
        </w:rPr>
        <w:t>’</w:t>
      </w:r>
      <w:r>
        <w:rPr>
          <w:rFonts w:ascii="Calibri" w:cs="Calibri" w:eastAsia="Calibri" w:hAnsi="Calibri"/>
          <w:b/>
          <w:sz w:val="22"/>
          <w:szCs w:val="22"/>
        </w:rPr>
        <w:t>s Dental Care | ASE Technologies</w:t>
      </w:r>
      <w:r>
        <w:rPr>
          <w:rFonts w:ascii="Calibri" w:cs="Calibri" w:eastAsia="Calibri" w:hAnsi="Calibri"/>
          <w:sz w:val="22"/>
          <w:szCs w:val="22"/>
        </w:rPr>
      </w:r>
    </w:p>
    <w:p>
      <w:pPr>
        <w:rPr>
          <w:rFonts w:ascii="Calibri" w:cs="Calibri" w:eastAsia="Calibri" w:hAnsi="Calibri"/>
          <w:sz w:val="20"/>
          <w:szCs w:val="20"/>
        </w:rPr>
        <w:jc w:val="left"/>
        <w:spacing w:before="29"/>
        <w:ind w:left="100"/>
      </w:pPr>
      <w:r>
        <w:rPr>
          <w:rFonts w:ascii="Calibri" w:cs="Calibri" w:eastAsia="Calibri" w:hAnsi="Calibri"/>
          <w:w w:val="99"/>
          <w:sz w:val="20"/>
          <w:szCs w:val="20"/>
        </w:rPr>
        <w:t>Root</w:t>
      </w:r>
      <w:r>
        <w:rPr>
          <w:rFonts w:ascii="Calibri" w:cs="Calibri" w:eastAsia="Calibri" w:hAnsi="Calibri"/>
          <w:w w:val="99"/>
          <w:sz w:val="20"/>
          <w:szCs w:val="20"/>
        </w:rPr>
        <w:t>’</w:t>
      </w:r>
      <w:r>
        <w:rPr>
          <w:rFonts w:ascii="Calibri" w:cs="Calibri" w:eastAsia="Calibri" w:hAnsi="Calibri"/>
          <w:w w:val="99"/>
          <w:sz w:val="20"/>
          <w:szCs w:val="20"/>
        </w:rPr>
        <w:t>s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Dental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Care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is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one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of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the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clients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in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Eswari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Group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of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companies.</w:t>
      </w:r>
      <w:r>
        <w:rPr>
          <w:rFonts w:ascii="Calibri" w:cs="Calibri" w:eastAsia="Calibri" w:hAnsi="Calibri"/>
          <w:w w:val="100"/>
          <w:sz w:val="20"/>
          <w:szCs w:val="20"/>
        </w:rPr>
      </w:r>
    </w:p>
    <w:p>
      <w:pPr>
        <w:rPr>
          <w:rFonts w:ascii="Calibri" w:cs="Calibri" w:eastAsia="Calibri" w:hAnsi="Calibri"/>
          <w:sz w:val="20"/>
          <w:szCs w:val="20"/>
        </w:rPr>
        <w:jc w:val="left"/>
        <w:spacing w:before="27"/>
        <w:ind w:left="460"/>
      </w:pPr>
      <w:r>
        <w:rPr>
          <w:rFonts w:ascii="Verdana" w:cs="Verdana" w:eastAsia="Verdana" w:hAnsi="Verdana"/>
          <w:w w:val="99"/>
          <w:sz w:val="20"/>
          <w:szCs w:val="20"/>
        </w:rPr>
        <w:t>•</w:t>
      </w:r>
      <w:r>
        <w:rPr>
          <w:rFonts w:ascii="Verdana" w:cs="Verdana" w:eastAsia="Verdana" w:hAnsi="Verdana"/>
          <w:w w:val="100"/>
          <w:sz w:val="20"/>
          <w:szCs w:val="20"/>
        </w:rPr>
        <w:t>    </w:t>
      </w:r>
      <w:r>
        <w:rPr>
          <w:rFonts w:ascii="Calibri" w:cs="Calibri" w:eastAsia="Calibri" w:hAnsi="Calibri"/>
          <w:w w:val="99"/>
          <w:sz w:val="20"/>
          <w:szCs w:val="20"/>
        </w:rPr>
        <w:t>Built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this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using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HTML,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CSS,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Bootstrap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and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JavaScript.</w:t>
      </w:r>
      <w:r>
        <w:rPr>
          <w:rFonts w:ascii="Calibri" w:cs="Calibri" w:eastAsia="Calibri" w:hAnsi="Calibri"/>
          <w:w w:val="100"/>
          <w:sz w:val="20"/>
          <w:szCs w:val="20"/>
        </w:rPr>
      </w:r>
    </w:p>
    <w:p>
      <w:pPr>
        <w:rPr>
          <w:rFonts w:ascii="Calibri" w:cs="Calibri" w:eastAsia="Calibri" w:hAnsi="Calibri"/>
          <w:sz w:val="20"/>
          <w:szCs w:val="20"/>
        </w:rPr>
        <w:jc w:val="left"/>
        <w:spacing w:before="27"/>
        <w:ind w:left="460"/>
      </w:pPr>
      <w:r>
        <w:rPr>
          <w:rFonts w:ascii="Verdana" w:cs="Verdana" w:eastAsia="Verdana" w:hAnsi="Verdana"/>
          <w:w w:val="99"/>
          <w:sz w:val="20"/>
          <w:szCs w:val="20"/>
        </w:rPr>
        <w:t>•</w:t>
      </w:r>
      <w:r>
        <w:rPr>
          <w:rFonts w:ascii="Verdana" w:cs="Verdana" w:eastAsia="Verdana" w:hAnsi="Verdana"/>
          <w:w w:val="100"/>
          <w:sz w:val="20"/>
          <w:szCs w:val="20"/>
        </w:rPr>
        <w:t>    </w:t>
      </w:r>
      <w:r>
        <w:rPr>
          <w:rFonts w:ascii="Calibri" w:cs="Calibri" w:eastAsia="Calibri" w:hAnsi="Calibri"/>
          <w:w w:val="99"/>
          <w:sz w:val="20"/>
          <w:szCs w:val="20"/>
        </w:rPr>
        <w:t>Using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PHP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as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backend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and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MySQL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database.</w:t>
      </w:r>
      <w:r>
        <w:rPr>
          <w:rFonts w:ascii="Calibri" w:cs="Calibri" w:eastAsia="Calibri" w:hAnsi="Calibri"/>
          <w:w w:val="100"/>
          <w:sz w:val="20"/>
          <w:szCs w:val="20"/>
        </w:rPr>
      </w:r>
    </w:p>
    <w:p>
      <w:pPr>
        <w:rPr>
          <w:sz w:val="22"/>
          <w:szCs w:val="22"/>
        </w:rPr>
        <w:jc w:val="left"/>
        <w:spacing w:before="18" w:line="220" w:lineRule="exact"/>
      </w:pPr>
      <w:r>
        <w:rPr>
          <w:sz w:val="22"/>
          <w:szCs w:val="22"/>
        </w:rPr>
      </w:r>
    </w:p>
    <w:p>
      <w:pPr>
        <w:rPr>
          <w:rFonts w:ascii="Calibri" w:cs="Calibri" w:eastAsia="Calibri" w:hAnsi="Calibri"/>
          <w:sz w:val="24"/>
          <w:szCs w:val="24"/>
        </w:rPr>
        <w:jc w:val="left"/>
        <w:ind w:left="100"/>
      </w:pPr>
      <w:r>
        <w:rPr>
          <w:rFonts w:ascii="Calibri" w:cs="Calibri" w:eastAsia="Calibri" w:hAnsi="Calibri"/>
          <w:b/>
          <w:sz w:val="24"/>
          <w:szCs w:val="24"/>
        </w:rPr>
        <w:t>Skills</w:t>
      </w:r>
      <w:r>
        <w:rPr>
          <w:rFonts w:ascii="Calibri" w:cs="Calibri" w:eastAsia="Calibri" w:hAnsi="Calibri"/>
          <w:sz w:val="24"/>
          <w:szCs w:val="24"/>
        </w:rPr>
      </w:r>
    </w:p>
    <w:p>
      <w:pPr>
        <w:rPr>
          <w:sz w:val="24"/>
          <w:szCs w:val="24"/>
        </w:rPr>
        <w:jc w:val="left"/>
        <w:spacing w:before="2" w:line="240" w:lineRule="exact"/>
      </w:pPr>
      <w:r>
        <w:rPr>
          <w:sz w:val="24"/>
          <w:szCs w:val="24"/>
        </w:rPr>
      </w:r>
    </w:p>
    <w:p>
      <w:pPr>
        <w:rPr>
          <w:rFonts w:ascii="Calibri" w:cs="Calibri" w:eastAsia="Calibri" w:hAnsi="Calibri"/>
          <w:sz w:val="20"/>
          <w:szCs w:val="20"/>
        </w:rPr>
        <w:jc w:val="left"/>
        <w:spacing w:before="15" w:line="264" w:lineRule="auto"/>
        <w:ind w:left="100" w:right="357"/>
      </w:pPr>
      <w:r>
        <w:rPr>
          <w:rFonts w:ascii="Calibri" w:cs="Calibri" w:eastAsia="Calibri" w:hAnsi="Calibri"/>
          <w:w w:val="104"/>
          <w:sz w:val="20"/>
          <w:szCs w:val="20"/>
        </w:rPr>
        <w:t>Mechanical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knowledge,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ReactJS,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PHP,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MySQL,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HTML5,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CSS3,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JavaScript,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Bootstrap,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Python,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Software</w:t>
      </w:r>
      <w:r>
        <w:rPr>
          <w:rFonts w:ascii="Calibri" w:cs="Calibri" w:eastAsia="Calibri" w:hAnsi="Calibri"/>
          <w:w w:val="104"/>
          <w:sz w:val="20"/>
          <w:szCs w:val="20"/>
        </w:rPr>
        <w:t> Development,Team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Leadership,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Problem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Resolution,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Events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Management,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Creative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104"/>
          <w:sz w:val="20"/>
          <w:szCs w:val="20"/>
        </w:rPr>
        <w:t>Direction,</w:t>
      </w:r>
      <w:r>
        <w:rPr>
          <w:rFonts w:ascii="Calibri" w:cs="Calibri" w:eastAsia="Calibri" w:hAnsi="Calibri"/>
          <w:w w:val="104"/>
          <w:sz w:val="20"/>
          <w:szCs w:val="20"/>
        </w:rPr>
        <w:t> Teamwork</w:t>
      </w:r>
      <w:r>
        <w:rPr>
          <w:rFonts w:ascii="Calibri" w:cs="Calibri" w:eastAsia="Calibri" w:hAnsi="Calibri"/>
          <w:w w:val="100"/>
          <w:sz w:val="20"/>
          <w:szCs w:val="20"/>
        </w:rPr>
      </w:r>
    </w:p>
    <w:p>
      <w:pPr>
        <w:rPr>
          <w:sz w:val="20"/>
          <w:szCs w:val="20"/>
        </w:rPr>
        <w:jc w:val="left"/>
        <w:spacing w:before="15" w:line="200" w:lineRule="exact"/>
      </w:pPr>
      <w:r>
        <w:rPr>
          <w:sz w:val="20"/>
          <w:szCs w:val="20"/>
        </w:rPr>
      </w:r>
    </w:p>
    <w:p>
      <w:pPr>
        <w:rPr>
          <w:rFonts w:ascii="Calibri" w:cs="Calibri" w:eastAsia="Calibri" w:hAnsi="Calibri"/>
          <w:sz w:val="24"/>
          <w:szCs w:val="24"/>
        </w:rPr>
        <w:jc w:val="left"/>
        <w:ind w:left="100"/>
      </w:pPr>
      <w:r>
        <w:rPr>
          <w:rFonts w:ascii="Calibri" w:cs="Calibri" w:eastAsia="Calibri" w:hAnsi="Calibri"/>
          <w:b/>
          <w:sz w:val="24"/>
          <w:szCs w:val="24"/>
        </w:rPr>
        <w:t>Education</w:t>
      </w:r>
      <w:r>
        <w:rPr>
          <w:rFonts w:ascii="Calibri" w:cs="Calibri" w:eastAsia="Calibri" w:hAnsi="Calibri"/>
          <w:sz w:val="24"/>
          <w:szCs w:val="24"/>
        </w:rPr>
      </w:r>
    </w:p>
    <w:p>
      <w:pPr>
        <w:rPr>
          <w:sz w:val="16"/>
          <w:szCs w:val="16"/>
        </w:rPr>
        <w:jc w:val="left"/>
        <w:spacing w:before="3" w:line="160" w:lineRule="exact"/>
      </w:pPr>
      <w:r>
        <w:rPr>
          <w:sz w:val="16"/>
          <w:szCs w:val="16"/>
        </w:rPr>
      </w:r>
    </w:p>
    <w:p>
      <w:pPr>
        <w:rPr>
          <w:rFonts w:ascii="Calibri" w:cs="Calibri" w:eastAsia="Calibri" w:hAnsi="Calibri"/>
          <w:sz w:val="22"/>
          <w:szCs w:val="22"/>
        </w:rPr>
        <w:jc w:val="left"/>
        <w:ind w:left="100"/>
      </w:pPr>
      <w:r>
        <w:rPr>
          <w:rFonts w:ascii="Calibri" w:cs="Calibri" w:eastAsia="Calibri" w:hAnsi="Calibri"/>
          <w:b/>
          <w:sz w:val="22"/>
          <w:szCs w:val="22"/>
        </w:rPr>
        <w:t>Indo American Institutions Technical Campus | Anakapalli, Andhra Pradesh</w:t>
      </w:r>
      <w:r>
        <w:rPr>
          <w:rFonts w:ascii="Calibri" w:cs="Calibri" w:eastAsia="Calibri" w:hAnsi="Calibri"/>
          <w:sz w:val="22"/>
          <w:szCs w:val="22"/>
        </w:rPr>
      </w:r>
    </w:p>
    <w:p>
      <w:pPr>
        <w:rPr>
          <w:rFonts w:ascii="Calibri" w:cs="Calibri" w:eastAsia="Calibri" w:hAnsi="Calibri"/>
          <w:sz w:val="20"/>
          <w:szCs w:val="20"/>
        </w:rPr>
        <w:jc w:val="left"/>
        <w:spacing w:before="29"/>
        <w:ind w:left="100"/>
      </w:pPr>
      <w:r>
        <w:rPr>
          <w:rFonts w:ascii="Calibri" w:cs="Calibri" w:eastAsia="Calibri" w:hAnsi="Calibri"/>
          <w:b/>
          <w:w w:val="99"/>
          <w:sz w:val="20"/>
          <w:szCs w:val="20"/>
        </w:rPr>
        <w:t>Batchelor</w:t>
      </w:r>
      <w:r>
        <w:rPr>
          <w:rFonts w:ascii="Calibri" w:cs="Calibri" w:eastAsia="Calibri" w:hAnsi="Calibri"/>
          <w:b/>
          <w:w w:val="100"/>
          <w:sz w:val="20"/>
          <w:szCs w:val="20"/>
        </w:rPr>
        <w:t> </w:t>
      </w:r>
      <w:r>
        <w:rPr>
          <w:rFonts w:ascii="Calibri" w:cs="Calibri" w:eastAsia="Calibri" w:hAnsi="Calibri"/>
          <w:b/>
          <w:w w:val="99"/>
          <w:sz w:val="20"/>
          <w:szCs w:val="20"/>
        </w:rPr>
        <w:t>of</w:t>
      </w:r>
      <w:r>
        <w:rPr>
          <w:rFonts w:ascii="Calibri" w:cs="Calibri" w:eastAsia="Calibri" w:hAnsi="Calibri"/>
          <w:b/>
          <w:w w:val="100"/>
          <w:sz w:val="20"/>
          <w:szCs w:val="20"/>
        </w:rPr>
        <w:t> </w:t>
      </w:r>
      <w:r>
        <w:rPr>
          <w:rFonts w:ascii="Calibri" w:cs="Calibri" w:eastAsia="Calibri" w:hAnsi="Calibri"/>
          <w:b/>
          <w:w w:val="99"/>
          <w:sz w:val="20"/>
          <w:szCs w:val="20"/>
        </w:rPr>
        <w:t>Technology</w:t>
      </w:r>
      <w:r>
        <w:rPr>
          <w:rFonts w:ascii="Calibri" w:cs="Calibri" w:eastAsia="Calibri" w:hAnsi="Calibri"/>
          <w:b/>
          <w:w w:val="100"/>
          <w:sz w:val="20"/>
          <w:szCs w:val="20"/>
        </w:rPr>
        <w:t> </w:t>
      </w:r>
      <w:r>
        <w:rPr>
          <w:rFonts w:ascii="Calibri" w:cs="Calibri" w:eastAsia="Calibri" w:hAnsi="Calibri"/>
          <w:b/>
          <w:w w:val="99"/>
          <w:sz w:val="20"/>
          <w:szCs w:val="20"/>
        </w:rPr>
        <w:t>|</w:t>
      </w:r>
      <w:r>
        <w:rPr>
          <w:rFonts w:ascii="Calibri" w:cs="Calibri" w:eastAsia="Calibri" w:hAnsi="Calibri"/>
          <w:b/>
          <w:w w:val="100"/>
          <w:sz w:val="20"/>
          <w:szCs w:val="20"/>
        </w:rPr>
        <w:t> </w:t>
      </w:r>
      <w:r>
        <w:rPr>
          <w:rFonts w:ascii="Calibri" w:cs="Calibri" w:eastAsia="Calibri" w:hAnsi="Calibri"/>
          <w:b/>
          <w:w w:val="99"/>
          <w:sz w:val="20"/>
          <w:szCs w:val="20"/>
        </w:rPr>
        <w:t>Mechanical</w:t>
      </w:r>
      <w:r>
        <w:rPr>
          <w:rFonts w:ascii="Calibri" w:cs="Calibri" w:eastAsia="Calibri" w:hAnsi="Calibri"/>
          <w:b/>
          <w:w w:val="100"/>
          <w:sz w:val="20"/>
          <w:szCs w:val="20"/>
        </w:rPr>
        <w:t> </w:t>
      </w:r>
      <w:r>
        <w:rPr>
          <w:rFonts w:ascii="Calibri" w:cs="Calibri" w:eastAsia="Calibri" w:hAnsi="Calibri"/>
          <w:b/>
          <w:w w:val="99"/>
          <w:sz w:val="20"/>
          <w:szCs w:val="20"/>
        </w:rPr>
        <w:t>Engineering</w:t>
      </w:r>
      <w:r>
        <w:rPr>
          <w:rFonts w:ascii="Calibri" w:cs="Calibri" w:eastAsia="Calibri" w:hAnsi="Calibri"/>
          <w:b/>
          <w:w w:val="100"/>
          <w:sz w:val="20"/>
          <w:szCs w:val="20"/>
        </w:rPr>
        <w:t> </w:t>
      </w:r>
      <w:r>
        <w:rPr>
          <w:rFonts w:ascii="Calibri" w:cs="Calibri" w:eastAsia="Calibri" w:hAnsi="Calibri"/>
          <w:b/>
          <w:w w:val="99"/>
          <w:sz w:val="20"/>
          <w:szCs w:val="20"/>
        </w:rPr>
        <w:t>|</w:t>
      </w:r>
      <w:r>
        <w:rPr>
          <w:rFonts w:ascii="Calibri" w:cs="Calibri" w:eastAsia="Calibri" w:hAnsi="Calibri"/>
          <w:b/>
          <w:w w:val="100"/>
          <w:sz w:val="20"/>
          <w:szCs w:val="20"/>
        </w:rPr>
        <w:t> </w:t>
      </w:r>
      <w:r>
        <w:rPr>
          <w:rFonts w:ascii="Calibri" w:cs="Calibri" w:eastAsia="Calibri" w:hAnsi="Calibri"/>
          <w:b/>
          <w:w w:val="99"/>
          <w:sz w:val="20"/>
          <w:szCs w:val="20"/>
        </w:rPr>
        <w:t>Aug-2014</w:t>
      </w:r>
      <w:r>
        <w:rPr>
          <w:rFonts w:ascii="Calibri" w:cs="Calibri" w:eastAsia="Calibri" w:hAnsi="Calibri"/>
          <w:b/>
          <w:w w:val="100"/>
          <w:sz w:val="20"/>
          <w:szCs w:val="20"/>
        </w:rPr>
        <w:t> </w:t>
      </w:r>
      <w:r>
        <w:rPr>
          <w:rFonts w:ascii="Calibri" w:cs="Calibri" w:eastAsia="Calibri" w:hAnsi="Calibri"/>
          <w:b/>
          <w:w w:val="99"/>
          <w:sz w:val="20"/>
          <w:szCs w:val="20"/>
        </w:rPr>
        <w:t>to</w:t>
      </w:r>
      <w:r>
        <w:rPr>
          <w:rFonts w:ascii="Calibri" w:cs="Calibri" w:eastAsia="Calibri" w:hAnsi="Calibri"/>
          <w:b/>
          <w:w w:val="100"/>
          <w:sz w:val="20"/>
          <w:szCs w:val="20"/>
        </w:rPr>
        <w:t> </w:t>
      </w:r>
      <w:r>
        <w:rPr>
          <w:rFonts w:ascii="Calibri" w:cs="Calibri" w:eastAsia="Calibri" w:hAnsi="Calibri"/>
          <w:b/>
          <w:w w:val="99"/>
          <w:sz w:val="20"/>
          <w:szCs w:val="20"/>
        </w:rPr>
        <w:t>May-2017</w:t>
      </w:r>
      <w:r>
        <w:rPr>
          <w:rFonts w:ascii="Calibri" w:cs="Calibri" w:eastAsia="Calibri" w:hAnsi="Calibri"/>
          <w:w w:val="100"/>
          <w:sz w:val="20"/>
          <w:szCs w:val="20"/>
        </w:rPr>
      </w:r>
    </w:p>
    <w:p>
      <w:pPr>
        <w:rPr>
          <w:rFonts w:ascii="Calibri" w:cs="Calibri" w:eastAsia="Calibri" w:hAnsi="Calibri"/>
          <w:sz w:val="20"/>
          <w:szCs w:val="20"/>
        </w:rPr>
        <w:jc w:val="left"/>
        <w:spacing w:before="24"/>
        <w:ind w:left="100"/>
      </w:pPr>
      <w:r>
        <w:rPr>
          <w:rFonts w:ascii="Calibri" w:cs="Calibri" w:eastAsia="Calibri" w:hAnsi="Calibri"/>
          <w:w w:val="99"/>
          <w:sz w:val="20"/>
          <w:szCs w:val="20"/>
        </w:rPr>
        <w:t>Score: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66.31%</w:t>
      </w:r>
      <w:r>
        <w:rPr>
          <w:rFonts w:ascii="Calibri" w:cs="Calibri" w:eastAsia="Calibri" w:hAnsi="Calibri"/>
          <w:w w:val="100"/>
          <w:sz w:val="20"/>
          <w:szCs w:val="20"/>
        </w:rPr>
      </w:r>
    </w:p>
    <w:p>
      <w:pPr>
        <w:rPr>
          <w:sz w:val="28"/>
          <w:szCs w:val="28"/>
        </w:rPr>
        <w:jc w:val="left"/>
        <w:spacing w:before="11" w:line="280" w:lineRule="exact"/>
      </w:pPr>
      <w:r>
        <w:rPr>
          <w:sz w:val="28"/>
          <w:szCs w:val="28"/>
        </w:rPr>
      </w:r>
    </w:p>
    <w:p>
      <w:pPr>
        <w:rPr>
          <w:rFonts w:ascii="Calibri" w:cs="Calibri" w:eastAsia="Calibri" w:hAnsi="Calibri"/>
          <w:sz w:val="22"/>
          <w:szCs w:val="22"/>
        </w:rPr>
        <w:jc w:val="left"/>
        <w:ind w:left="100"/>
      </w:pPr>
      <w:r>
        <w:rPr>
          <w:rFonts w:ascii="Calibri" w:cs="Calibri" w:eastAsia="Calibri" w:hAnsi="Calibri"/>
          <w:b/>
          <w:sz w:val="22"/>
          <w:szCs w:val="22"/>
        </w:rPr>
        <w:t>Sujana College of Polytechnic | Visakhapatnam, Andhra Pradesh</w:t>
      </w:r>
      <w:r>
        <w:rPr>
          <w:rFonts w:ascii="Calibri" w:cs="Calibri" w:eastAsia="Calibri" w:hAnsi="Calibri"/>
          <w:sz w:val="22"/>
          <w:szCs w:val="22"/>
        </w:rPr>
      </w:r>
    </w:p>
    <w:p>
      <w:pPr>
        <w:rPr>
          <w:rFonts w:ascii="Calibri" w:cs="Calibri" w:eastAsia="Calibri" w:hAnsi="Calibri"/>
          <w:sz w:val="20"/>
          <w:szCs w:val="20"/>
        </w:rPr>
        <w:jc w:val="left"/>
        <w:spacing w:before="29"/>
        <w:ind w:left="100"/>
      </w:pPr>
      <w:r>
        <w:rPr>
          <w:rFonts w:ascii="Calibri" w:cs="Calibri" w:eastAsia="Calibri" w:hAnsi="Calibri"/>
          <w:b/>
          <w:w w:val="99"/>
          <w:sz w:val="20"/>
          <w:szCs w:val="20"/>
        </w:rPr>
        <w:t>Diploma</w:t>
      </w:r>
      <w:r>
        <w:rPr>
          <w:rFonts w:ascii="Calibri" w:cs="Calibri" w:eastAsia="Calibri" w:hAnsi="Calibri"/>
          <w:b/>
          <w:w w:val="100"/>
          <w:sz w:val="20"/>
          <w:szCs w:val="20"/>
        </w:rPr>
        <w:t> </w:t>
      </w:r>
      <w:r>
        <w:rPr>
          <w:rFonts w:ascii="Calibri" w:cs="Calibri" w:eastAsia="Calibri" w:hAnsi="Calibri"/>
          <w:b/>
          <w:w w:val="99"/>
          <w:sz w:val="20"/>
          <w:szCs w:val="20"/>
        </w:rPr>
        <w:t>|</w:t>
      </w:r>
      <w:r>
        <w:rPr>
          <w:rFonts w:ascii="Calibri" w:cs="Calibri" w:eastAsia="Calibri" w:hAnsi="Calibri"/>
          <w:b/>
          <w:w w:val="100"/>
          <w:sz w:val="20"/>
          <w:szCs w:val="20"/>
        </w:rPr>
        <w:t> </w:t>
      </w:r>
      <w:r>
        <w:rPr>
          <w:rFonts w:ascii="Calibri" w:cs="Calibri" w:eastAsia="Calibri" w:hAnsi="Calibri"/>
          <w:b/>
          <w:w w:val="99"/>
          <w:sz w:val="20"/>
          <w:szCs w:val="20"/>
        </w:rPr>
        <w:t>Mechanical</w:t>
      </w:r>
      <w:r>
        <w:rPr>
          <w:rFonts w:ascii="Calibri" w:cs="Calibri" w:eastAsia="Calibri" w:hAnsi="Calibri"/>
          <w:b/>
          <w:w w:val="100"/>
          <w:sz w:val="20"/>
          <w:szCs w:val="20"/>
        </w:rPr>
        <w:t> </w:t>
      </w:r>
      <w:r>
        <w:rPr>
          <w:rFonts w:ascii="Calibri" w:cs="Calibri" w:eastAsia="Calibri" w:hAnsi="Calibri"/>
          <w:b/>
          <w:w w:val="99"/>
          <w:sz w:val="20"/>
          <w:szCs w:val="20"/>
        </w:rPr>
        <w:t>Engineering</w:t>
      </w:r>
      <w:r>
        <w:rPr>
          <w:rFonts w:ascii="Calibri" w:cs="Calibri" w:eastAsia="Calibri" w:hAnsi="Calibri"/>
          <w:b/>
          <w:w w:val="100"/>
          <w:sz w:val="20"/>
          <w:szCs w:val="20"/>
        </w:rPr>
        <w:t> </w:t>
      </w:r>
      <w:r>
        <w:rPr>
          <w:rFonts w:ascii="Calibri" w:cs="Calibri" w:eastAsia="Calibri" w:hAnsi="Calibri"/>
          <w:b/>
          <w:w w:val="99"/>
          <w:sz w:val="20"/>
          <w:szCs w:val="20"/>
        </w:rPr>
        <w:t>|</w:t>
      </w:r>
      <w:r>
        <w:rPr>
          <w:rFonts w:ascii="Calibri" w:cs="Calibri" w:eastAsia="Calibri" w:hAnsi="Calibri"/>
          <w:b/>
          <w:w w:val="100"/>
          <w:sz w:val="20"/>
          <w:szCs w:val="20"/>
        </w:rPr>
        <w:t> </w:t>
      </w:r>
      <w:r>
        <w:rPr>
          <w:rFonts w:ascii="Calibri" w:cs="Calibri" w:eastAsia="Calibri" w:hAnsi="Calibri"/>
          <w:b/>
          <w:w w:val="99"/>
          <w:sz w:val="20"/>
          <w:szCs w:val="20"/>
        </w:rPr>
        <w:t>Oct-2011</w:t>
      </w:r>
      <w:r>
        <w:rPr>
          <w:rFonts w:ascii="Calibri" w:cs="Calibri" w:eastAsia="Calibri" w:hAnsi="Calibri"/>
          <w:b/>
          <w:w w:val="100"/>
          <w:sz w:val="20"/>
          <w:szCs w:val="20"/>
        </w:rPr>
        <w:t> </w:t>
      </w:r>
      <w:r>
        <w:rPr>
          <w:rFonts w:ascii="Calibri" w:cs="Calibri" w:eastAsia="Calibri" w:hAnsi="Calibri"/>
          <w:b/>
          <w:w w:val="99"/>
          <w:sz w:val="20"/>
          <w:szCs w:val="20"/>
        </w:rPr>
        <w:t>to</w:t>
      </w:r>
      <w:r>
        <w:rPr>
          <w:rFonts w:ascii="Calibri" w:cs="Calibri" w:eastAsia="Calibri" w:hAnsi="Calibri"/>
          <w:b/>
          <w:w w:val="100"/>
          <w:sz w:val="20"/>
          <w:szCs w:val="20"/>
        </w:rPr>
        <w:t> </w:t>
      </w:r>
      <w:r>
        <w:rPr>
          <w:rFonts w:ascii="Calibri" w:cs="Calibri" w:eastAsia="Calibri" w:hAnsi="Calibri"/>
          <w:b/>
          <w:w w:val="99"/>
          <w:sz w:val="20"/>
          <w:szCs w:val="20"/>
        </w:rPr>
        <w:t>May-2014</w:t>
      </w:r>
      <w:r>
        <w:rPr>
          <w:rFonts w:ascii="Calibri" w:cs="Calibri" w:eastAsia="Calibri" w:hAnsi="Calibri"/>
          <w:w w:val="100"/>
          <w:sz w:val="20"/>
          <w:szCs w:val="20"/>
        </w:rPr>
      </w:r>
    </w:p>
    <w:p>
      <w:pPr>
        <w:rPr>
          <w:rFonts w:ascii="Calibri" w:cs="Calibri" w:eastAsia="Calibri" w:hAnsi="Calibri"/>
          <w:sz w:val="20"/>
          <w:szCs w:val="20"/>
        </w:rPr>
        <w:jc w:val="left"/>
        <w:spacing w:before="24"/>
        <w:ind w:left="100"/>
      </w:pPr>
      <w:r>
        <w:rPr>
          <w:rFonts w:ascii="Calibri" w:cs="Calibri" w:eastAsia="Calibri" w:hAnsi="Calibri"/>
          <w:w w:val="99"/>
          <w:sz w:val="20"/>
          <w:szCs w:val="20"/>
        </w:rPr>
        <w:t>Score: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65.19%</w:t>
      </w:r>
      <w:r>
        <w:rPr>
          <w:rFonts w:ascii="Calibri" w:cs="Calibri" w:eastAsia="Calibri" w:hAnsi="Calibri"/>
          <w:w w:val="100"/>
          <w:sz w:val="20"/>
          <w:szCs w:val="20"/>
        </w:rPr>
      </w:r>
    </w:p>
    <w:p>
      <w:pPr>
        <w:rPr>
          <w:sz w:val="22"/>
          <w:szCs w:val="22"/>
        </w:rPr>
        <w:jc w:val="left"/>
        <w:spacing w:before="15" w:line="220" w:lineRule="exact"/>
      </w:pPr>
      <w:r>
        <w:rPr>
          <w:sz w:val="22"/>
          <w:szCs w:val="22"/>
        </w:rPr>
      </w:r>
    </w:p>
    <w:p>
      <w:pPr>
        <w:rPr>
          <w:rFonts w:ascii="Calibri" w:cs="Calibri" w:eastAsia="Calibri" w:hAnsi="Calibri"/>
          <w:sz w:val="24"/>
          <w:szCs w:val="24"/>
        </w:rPr>
        <w:jc w:val="left"/>
        <w:ind w:left="100"/>
      </w:pPr>
      <w:r>
        <w:rPr>
          <w:rFonts w:ascii="Calibri" w:cs="Calibri" w:eastAsia="Calibri" w:hAnsi="Calibri"/>
          <w:b/>
          <w:sz w:val="24"/>
          <w:szCs w:val="24"/>
        </w:rPr>
        <w:t>Certifications</w:t>
      </w:r>
      <w:r>
        <w:rPr>
          <w:rFonts w:ascii="Calibri" w:cs="Calibri" w:eastAsia="Calibri" w:hAnsi="Calibri"/>
          <w:sz w:val="24"/>
          <w:szCs w:val="24"/>
        </w:rPr>
      </w:r>
    </w:p>
    <w:p>
      <w:pPr>
        <w:rPr>
          <w:sz w:val="16"/>
          <w:szCs w:val="16"/>
        </w:rPr>
        <w:jc w:val="left"/>
        <w:spacing w:before="9" w:line="160" w:lineRule="exact"/>
      </w:pPr>
      <w:r>
        <w:rPr>
          <w:sz w:val="16"/>
          <w:szCs w:val="16"/>
        </w:rPr>
      </w:r>
    </w:p>
    <w:p>
      <w:pPr>
        <w:rPr>
          <w:rFonts w:ascii="Calibri" w:cs="Calibri" w:eastAsia="Calibri" w:hAnsi="Calibri"/>
          <w:sz w:val="20"/>
          <w:szCs w:val="20"/>
        </w:rPr>
        <w:jc w:val="left"/>
        <w:ind w:left="460"/>
      </w:pPr>
      <w:r>
        <w:rPr>
          <w:rFonts w:ascii="Verdana" w:cs="Verdana" w:eastAsia="Verdana" w:hAnsi="Verdana"/>
          <w:w w:val="99"/>
          <w:sz w:val="20"/>
          <w:szCs w:val="20"/>
        </w:rPr>
        <w:t>•</w:t>
      </w:r>
      <w:r>
        <w:rPr>
          <w:rFonts w:ascii="Verdana" w:cs="Verdana" w:eastAsia="Verdana" w:hAnsi="Verdana"/>
          <w:w w:val="100"/>
          <w:sz w:val="20"/>
          <w:szCs w:val="20"/>
        </w:rPr>
        <w:t>    </w:t>
      </w:r>
      <w:r>
        <w:rPr>
          <w:rFonts w:ascii="Calibri" w:cs="Calibri" w:eastAsia="Calibri" w:hAnsi="Calibri"/>
          <w:w w:val="99"/>
          <w:sz w:val="20"/>
          <w:szCs w:val="20"/>
        </w:rPr>
        <w:t>PHP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Full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Stack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Development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|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Tech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Mahindra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Foundation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Smart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Academy</w:t>
      </w:r>
      <w:r>
        <w:rPr>
          <w:rFonts w:ascii="Calibri" w:cs="Calibri" w:eastAsia="Calibri" w:hAnsi="Calibri"/>
          <w:w w:val="100"/>
          <w:sz w:val="20"/>
          <w:szCs w:val="20"/>
        </w:rPr>
      </w:r>
    </w:p>
    <w:p>
      <w:pPr>
        <w:rPr>
          <w:rFonts w:ascii="Calibri" w:cs="Calibri" w:eastAsia="Calibri" w:hAnsi="Calibri"/>
          <w:sz w:val="20"/>
          <w:szCs w:val="20"/>
        </w:rPr>
        <w:jc w:val="left"/>
        <w:spacing w:before="27"/>
        <w:ind w:left="460"/>
      </w:pPr>
      <w:r>
        <w:rPr>
          <w:rFonts w:ascii="Verdana" w:cs="Verdana" w:eastAsia="Verdana" w:hAnsi="Verdana"/>
          <w:w w:val="99"/>
          <w:sz w:val="20"/>
          <w:szCs w:val="20"/>
        </w:rPr>
        <w:t>•</w:t>
      </w:r>
      <w:r>
        <w:rPr>
          <w:rFonts w:ascii="Verdana" w:cs="Verdana" w:eastAsia="Verdana" w:hAnsi="Verdana"/>
          <w:w w:val="100"/>
          <w:sz w:val="20"/>
          <w:szCs w:val="20"/>
        </w:rPr>
        <w:t>    </w:t>
      </w:r>
      <w:r>
        <w:rPr>
          <w:rFonts w:ascii="Calibri" w:cs="Calibri" w:eastAsia="Calibri" w:hAnsi="Calibri"/>
          <w:w w:val="99"/>
          <w:sz w:val="20"/>
          <w:szCs w:val="20"/>
        </w:rPr>
        <w:t>Web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Development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|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New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Thoughts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IT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Solutions</w:t>
      </w:r>
      <w:r>
        <w:rPr>
          <w:rFonts w:ascii="Calibri" w:cs="Calibri" w:eastAsia="Calibri" w:hAnsi="Calibri"/>
          <w:w w:val="100"/>
          <w:sz w:val="20"/>
          <w:szCs w:val="20"/>
        </w:rPr>
      </w:r>
    </w:p>
    <w:p>
      <w:pPr>
        <w:rPr>
          <w:sz w:val="22"/>
          <w:szCs w:val="22"/>
        </w:rPr>
        <w:jc w:val="left"/>
        <w:spacing w:before="18" w:line="220" w:lineRule="exact"/>
      </w:pPr>
      <w:r>
        <w:rPr>
          <w:sz w:val="22"/>
          <w:szCs w:val="22"/>
        </w:rPr>
      </w:r>
    </w:p>
    <w:p>
      <w:pPr>
        <w:rPr>
          <w:rFonts w:ascii="Calibri" w:cs="Calibri" w:eastAsia="Calibri" w:hAnsi="Calibri"/>
          <w:sz w:val="24"/>
          <w:szCs w:val="24"/>
        </w:rPr>
        <w:jc w:val="center"/>
        <w:ind w:left="182" w:right="7590"/>
      </w:pPr>
      <w:r>
        <w:rPr>
          <w:rFonts w:ascii="Calibri" w:cs="Calibri" w:eastAsia="Calibri" w:hAnsi="Calibri"/>
          <w:b/>
          <w:sz w:val="24"/>
          <w:szCs w:val="24"/>
        </w:rPr>
        <w:t>Languages</w:t>
      </w:r>
      <w:r>
        <w:rPr>
          <w:rFonts w:ascii="Calibri" w:cs="Calibri" w:eastAsia="Calibri" w:hAnsi="Calibri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9" w:line="140" w:lineRule="exact"/>
      </w:pPr>
      <w:r>
        <w:rPr>
          <w:sz w:val="14"/>
          <w:szCs w:val="14"/>
        </w:rPr>
      </w:r>
    </w:p>
    <w:p>
      <w:pPr>
        <w:rPr>
          <w:rFonts w:ascii="Calibri" w:cs="Calibri" w:eastAsia="Calibri" w:hAnsi="Calibri"/>
          <w:sz w:val="20"/>
          <w:szCs w:val="20"/>
        </w:rPr>
        <w:jc w:val="left"/>
        <w:spacing w:before="15"/>
        <w:ind w:left="220"/>
      </w:pPr>
      <w:r>
        <w:rPr>
          <w:rFonts w:ascii="Calibri" w:cs="Calibri" w:eastAsia="Calibri" w:hAnsi="Calibri"/>
          <w:w w:val="99"/>
          <w:sz w:val="20"/>
          <w:szCs w:val="20"/>
        </w:rPr>
        <w:t>English,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Telugu,</w:t>
      </w:r>
      <w:r>
        <w:rPr>
          <w:rFonts w:ascii="Calibri" w:cs="Calibri" w:eastAsia="Calibri" w:hAnsi="Calibri"/>
          <w:w w:val="100"/>
          <w:sz w:val="20"/>
          <w:szCs w:val="20"/>
        </w:rPr>
        <w:t> </w:t>
      </w:r>
      <w:r>
        <w:rPr>
          <w:rFonts w:ascii="Calibri" w:cs="Calibri" w:eastAsia="Calibri" w:hAnsi="Calibri"/>
          <w:w w:val="99"/>
          <w:sz w:val="20"/>
          <w:szCs w:val="20"/>
        </w:rPr>
        <w:t>Hindi</w:t>
      </w:r>
      <w:r>
        <w:rPr>
          <w:rFonts w:ascii="Calibri" w:cs="Calibri" w:eastAsia="Calibri" w:hAnsi="Calibri"/>
          <w:w w:val="100"/>
          <w:sz w:val="20"/>
          <w:szCs w:val="20"/>
        </w:rPr>
      </w:r>
    </w:p>
    <w:sectPr>
      <w:pgSz w:h="16840" w:w="11920"/>
      <w:pgMar w:bottom="280" w:left="1340" w:right="1680" w:top="1060"/>
    </w:sectPr>
  </w:body>
</w:document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" xmlns:w10="urn:schemas-microsoft-com:office:word" xmlns:w="http://schemas.openxmlformats.org/wordprocessingml/2006/main" xmlns:sl="http://schemas.openxmlformats.org/schemaLibrary/2006/main"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9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9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9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9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9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9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9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9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theme/theme1.xml" Type="http://schemas.openxmlformats.org/officeDocument/2006/relationships/theme"/><Relationship Id="rId4" Target="mailto:m.hari2504@gmail.com" TargetMode="External" Type="http://schemas.openxmlformats.org/officeDocument/2006/relationships/hyperlink"/><Relationship Id="rId5" Target="https://www.crio.do/learn/portfolio/m-hari2504/" TargetMode="External" Type="http://schemas.openxmlformats.org/officeDocument/2006/relationships/hyperlink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/>
</file>